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97347D" w:rsidRDefault="00916B2D">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4A79B3" w14:textId="3D70A4A1" w:rsidR="00451277" w:rsidRPr="0097347D" w:rsidRDefault="006E795F" w:rsidP="00625094">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625094">
        <w:rPr>
          <w:rFonts w:asciiTheme="minorHAnsi" w:eastAsia="Arial" w:hAnsiTheme="minorHAnsi" w:cstheme="minorHAnsi"/>
          <w:b/>
          <w:color w:val="0D0D0D" w:themeColor="text1" w:themeTint="F2"/>
          <w:position w:val="-1"/>
          <w:sz w:val="56"/>
          <w:szCs w:val="24"/>
        </w:rPr>
        <w:t xml:space="preserve">Configuring Pipelines as Code with </w:t>
      </w:r>
      <w:r w:rsidR="00625094" w:rsidRPr="00625094">
        <w:rPr>
          <w:rFonts w:asciiTheme="minorHAnsi" w:eastAsia="Arial" w:hAnsiTheme="minorHAnsi" w:cstheme="minorHAnsi"/>
          <w:b/>
          <w:color w:val="0D0D0D" w:themeColor="text1" w:themeTint="F2"/>
          <w:position w:val="-1"/>
          <w:sz w:val="56"/>
          <w:szCs w:val="24"/>
        </w:rPr>
        <w:t>YAML</w:t>
      </w: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63F8B8FB"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proofErr w:type="gramStart"/>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915A67">
        <w:rPr>
          <w:rFonts w:asciiTheme="minorHAnsi" w:eastAsia="Arial" w:hAnsiTheme="minorHAnsi" w:cstheme="minorHAnsi"/>
          <w:color w:val="FFFFFF" w:themeColor="background1"/>
          <w:w w:val="99"/>
          <w:sz w:val="24"/>
          <w:szCs w:val="24"/>
        </w:rPr>
        <w:t>March</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915A67">
        <w:rPr>
          <w:rFonts w:asciiTheme="minorHAnsi" w:eastAsia="Arial" w:hAnsiTheme="minorHAnsi" w:cstheme="minorHAnsi"/>
          <w:color w:val="FFFFFF" w:themeColor="background1"/>
          <w:w w:val="99"/>
          <w:sz w:val="24"/>
          <w:szCs w:val="24"/>
        </w:rPr>
        <w:t>2</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7FDB1DFC"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0587D">
        <w:rPr>
          <w:rFonts w:asciiTheme="minorHAnsi" w:eastAsia="Arial" w:hAnsiTheme="minorHAnsi" w:cstheme="minorHAnsi"/>
          <w:color w:val="FFFFFF" w:themeColor="background1"/>
          <w:w w:val="99"/>
          <w:sz w:val="24"/>
          <w:szCs w:val="24"/>
        </w:rPr>
        <w:t>400Lab01</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3A534338" w14:textId="77777777" w:rsidR="00720A3B" w:rsidRDefault="00F7024F">
          <w:pPr>
            <w:pStyle w:val="TOC1"/>
            <w:tabs>
              <w:tab w:val="left" w:pos="440"/>
              <w:tab w:val="right" w:leader="dot" w:pos="9750"/>
            </w:tabs>
            <w:rPr>
              <w:rFonts w:cstheme="minorBidi"/>
              <w:noProof/>
              <w:lang w:val="en-IN" w:eastAsia="en-IN"/>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04372349" w:history="1">
            <w:r w:rsidR="00720A3B" w:rsidRPr="00C07CE6">
              <w:rPr>
                <w:rStyle w:val="Hyperlink"/>
                <w:rFonts w:eastAsia="Arial" w:cstheme="minorHAnsi"/>
                <w:noProof/>
              </w:rPr>
              <w:t>1.</w:t>
            </w:r>
            <w:r w:rsidR="00720A3B">
              <w:rPr>
                <w:rFonts w:cstheme="minorBidi"/>
                <w:noProof/>
                <w:lang w:val="en-IN" w:eastAsia="en-IN"/>
              </w:rPr>
              <w:tab/>
            </w:r>
            <w:r w:rsidR="00720A3B" w:rsidRPr="00C07CE6">
              <w:rPr>
                <w:rStyle w:val="Hyperlink"/>
                <w:rFonts w:eastAsia="Arial" w:cstheme="minorHAnsi"/>
                <w:noProof/>
              </w:rPr>
              <w:t>Introduction</w:t>
            </w:r>
            <w:r w:rsidR="00720A3B">
              <w:rPr>
                <w:noProof/>
                <w:webHidden/>
              </w:rPr>
              <w:tab/>
            </w:r>
            <w:r w:rsidR="00720A3B">
              <w:rPr>
                <w:noProof/>
                <w:webHidden/>
              </w:rPr>
              <w:fldChar w:fldCharType="begin"/>
            </w:r>
            <w:r w:rsidR="00720A3B">
              <w:rPr>
                <w:noProof/>
                <w:webHidden/>
              </w:rPr>
              <w:instrText xml:space="preserve"> PAGEREF _Toc104372349 \h </w:instrText>
            </w:r>
            <w:r w:rsidR="00720A3B">
              <w:rPr>
                <w:noProof/>
                <w:webHidden/>
              </w:rPr>
            </w:r>
            <w:r w:rsidR="00720A3B">
              <w:rPr>
                <w:noProof/>
                <w:webHidden/>
              </w:rPr>
              <w:fldChar w:fldCharType="separate"/>
            </w:r>
            <w:r w:rsidR="00720A3B">
              <w:rPr>
                <w:noProof/>
                <w:webHidden/>
              </w:rPr>
              <w:t>2</w:t>
            </w:r>
            <w:r w:rsidR="00720A3B">
              <w:rPr>
                <w:noProof/>
                <w:webHidden/>
              </w:rPr>
              <w:fldChar w:fldCharType="end"/>
            </w:r>
          </w:hyperlink>
        </w:p>
        <w:p w14:paraId="27469350" w14:textId="77777777" w:rsidR="00720A3B" w:rsidRDefault="00720A3B">
          <w:pPr>
            <w:pStyle w:val="TOC1"/>
            <w:tabs>
              <w:tab w:val="left" w:pos="440"/>
              <w:tab w:val="right" w:leader="dot" w:pos="9750"/>
            </w:tabs>
            <w:rPr>
              <w:rFonts w:cstheme="minorBidi"/>
              <w:noProof/>
              <w:lang w:val="en-IN" w:eastAsia="en-IN"/>
            </w:rPr>
          </w:pPr>
          <w:hyperlink w:anchor="_Toc104372350" w:history="1">
            <w:r w:rsidRPr="00C07CE6">
              <w:rPr>
                <w:rStyle w:val="Hyperlink"/>
                <w:rFonts w:eastAsia="Arial" w:cstheme="minorHAnsi"/>
                <w:noProof/>
              </w:rPr>
              <w:t>2.</w:t>
            </w:r>
            <w:r>
              <w:rPr>
                <w:rFonts w:cstheme="minorBidi"/>
                <w:noProof/>
                <w:lang w:val="en-IN" w:eastAsia="en-IN"/>
              </w:rPr>
              <w:tab/>
            </w:r>
            <w:r w:rsidRPr="00C07CE6">
              <w:rPr>
                <w:rStyle w:val="Hyperlink"/>
                <w:rFonts w:eastAsia="Arial" w:cstheme="minorHAnsi"/>
                <w:noProof/>
              </w:rPr>
              <w:t>Exercise 0: Configure the lab prerequisites</w:t>
            </w:r>
            <w:r>
              <w:rPr>
                <w:noProof/>
                <w:webHidden/>
              </w:rPr>
              <w:tab/>
            </w:r>
            <w:r>
              <w:rPr>
                <w:noProof/>
                <w:webHidden/>
              </w:rPr>
              <w:fldChar w:fldCharType="begin"/>
            </w:r>
            <w:r>
              <w:rPr>
                <w:noProof/>
                <w:webHidden/>
              </w:rPr>
              <w:instrText xml:space="preserve"> PAGEREF _Toc104372350 \h </w:instrText>
            </w:r>
            <w:r>
              <w:rPr>
                <w:noProof/>
                <w:webHidden/>
              </w:rPr>
            </w:r>
            <w:r>
              <w:rPr>
                <w:noProof/>
                <w:webHidden/>
              </w:rPr>
              <w:fldChar w:fldCharType="separate"/>
            </w:r>
            <w:r>
              <w:rPr>
                <w:noProof/>
                <w:webHidden/>
              </w:rPr>
              <w:t>3</w:t>
            </w:r>
            <w:r>
              <w:rPr>
                <w:noProof/>
                <w:webHidden/>
              </w:rPr>
              <w:fldChar w:fldCharType="end"/>
            </w:r>
          </w:hyperlink>
        </w:p>
        <w:p w14:paraId="598E20FA" w14:textId="77777777" w:rsidR="00720A3B" w:rsidRDefault="00720A3B">
          <w:pPr>
            <w:pStyle w:val="TOC1"/>
            <w:tabs>
              <w:tab w:val="left" w:pos="440"/>
              <w:tab w:val="right" w:leader="dot" w:pos="9750"/>
            </w:tabs>
            <w:rPr>
              <w:rFonts w:cstheme="minorBidi"/>
              <w:noProof/>
              <w:lang w:val="en-IN" w:eastAsia="en-IN"/>
            </w:rPr>
          </w:pPr>
          <w:hyperlink w:anchor="_Toc104372351" w:history="1">
            <w:r w:rsidRPr="00C07CE6">
              <w:rPr>
                <w:rStyle w:val="Hyperlink"/>
                <w:rFonts w:eastAsia="Arial" w:cstheme="minorHAnsi"/>
                <w:noProof/>
              </w:rPr>
              <w:t>3.</w:t>
            </w:r>
            <w:r>
              <w:rPr>
                <w:rFonts w:cstheme="minorBidi"/>
                <w:noProof/>
                <w:lang w:val="en-IN" w:eastAsia="en-IN"/>
              </w:rPr>
              <w:tab/>
            </w:r>
            <w:r w:rsidRPr="00C07CE6">
              <w:rPr>
                <w:rStyle w:val="Hyperlink"/>
                <w:rFonts w:eastAsia="Arial" w:cstheme="minorHAnsi"/>
                <w:noProof/>
              </w:rPr>
              <w:t>Exercise 1: Configure CI/CD Pipelines as Code with YAML in Azure DevOps</w:t>
            </w:r>
            <w:r>
              <w:rPr>
                <w:noProof/>
                <w:webHidden/>
              </w:rPr>
              <w:tab/>
            </w:r>
            <w:r>
              <w:rPr>
                <w:noProof/>
                <w:webHidden/>
              </w:rPr>
              <w:fldChar w:fldCharType="begin"/>
            </w:r>
            <w:r>
              <w:rPr>
                <w:noProof/>
                <w:webHidden/>
              </w:rPr>
              <w:instrText xml:space="preserve"> PAGEREF _Toc104372351 \h </w:instrText>
            </w:r>
            <w:r>
              <w:rPr>
                <w:noProof/>
                <w:webHidden/>
              </w:rPr>
            </w:r>
            <w:r>
              <w:rPr>
                <w:noProof/>
                <w:webHidden/>
              </w:rPr>
              <w:fldChar w:fldCharType="separate"/>
            </w:r>
            <w:r>
              <w:rPr>
                <w:noProof/>
                <w:webHidden/>
              </w:rPr>
              <w:t>8</w:t>
            </w:r>
            <w:r>
              <w:rPr>
                <w:noProof/>
                <w:webHidden/>
              </w:rPr>
              <w:fldChar w:fldCharType="end"/>
            </w:r>
          </w:hyperlink>
        </w:p>
        <w:p w14:paraId="3C940A83" w14:textId="77777777" w:rsidR="00720A3B" w:rsidRDefault="00720A3B">
          <w:pPr>
            <w:pStyle w:val="TOC1"/>
            <w:tabs>
              <w:tab w:val="left" w:pos="440"/>
              <w:tab w:val="right" w:leader="dot" w:pos="9750"/>
            </w:tabs>
            <w:rPr>
              <w:rFonts w:cstheme="minorBidi"/>
              <w:noProof/>
              <w:lang w:val="en-IN" w:eastAsia="en-IN"/>
            </w:rPr>
          </w:pPr>
          <w:hyperlink w:anchor="_Toc104372352" w:history="1">
            <w:r w:rsidRPr="00C07CE6">
              <w:rPr>
                <w:rStyle w:val="Hyperlink"/>
                <w:rFonts w:eastAsia="Arial" w:cstheme="minorHAnsi"/>
                <w:noProof/>
              </w:rPr>
              <w:t>4.</w:t>
            </w:r>
            <w:r>
              <w:rPr>
                <w:rFonts w:cstheme="minorBidi"/>
                <w:noProof/>
                <w:lang w:val="en-IN" w:eastAsia="en-IN"/>
              </w:rPr>
              <w:tab/>
            </w:r>
            <w:r w:rsidRPr="00C07CE6">
              <w:rPr>
                <w:rStyle w:val="Hyperlink"/>
                <w:rFonts w:eastAsia="Arial" w:cstheme="minorHAnsi"/>
                <w:noProof/>
              </w:rPr>
              <w:t>Exercise 2: Remove the Azure lab resources</w:t>
            </w:r>
            <w:r>
              <w:rPr>
                <w:noProof/>
                <w:webHidden/>
              </w:rPr>
              <w:tab/>
            </w:r>
            <w:r>
              <w:rPr>
                <w:noProof/>
                <w:webHidden/>
              </w:rPr>
              <w:fldChar w:fldCharType="begin"/>
            </w:r>
            <w:r>
              <w:rPr>
                <w:noProof/>
                <w:webHidden/>
              </w:rPr>
              <w:instrText xml:space="preserve"> PAGEREF _Toc104372352 \h </w:instrText>
            </w:r>
            <w:r>
              <w:rPr>
                <w:noProof/>
                <w:webHidden/>
              </w:rPr>
            </w:r>
            <w:r>
              <w:rPr>
                <w:noProof/>
                <w:webHidden/>
              </w:rPr>
              <w:fldChar w:fldCharType="separate"/>
            </w:r>
            <w:r>
              <w:rPr>
                <w:noProof/>
                <w:webHidden/>
              </w:rPr>
              <w:t>29</w:t>
            </w:r>
            <w:r>
              <w:rPr>
                <w:noProof/>
                <w:webHidden/>
              </w:rPr>
              <w:fldChar w:fldCharType="end"/>
            </w:r>
          </w:hyperlink>
        </w:p>
        <w:p w14:paraId="51CFEF10" w14:textId="3AF8447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bookmarkStart w:id="0" w:name="_GoBack"/>
      <w:bookmarkEnd w:id="0"/>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29097EE8" w14:textId="77777777" w:rsidR="00915A67" w:rsidRDefault="00915A67">
      <w:pPr>
        <w:spacing w:before="5" w:line="180" w:lineRule="exact"/>
        <w:rPr>
          <w:rFonts w:asciiTheme="minorHAnsi" w:hAnsiTheme="minorHAnsi" w:cstheme="minorHAnsi"/>
          <w:color w:val="0D0D0D" w:themeColor="text1" w:themeTint="F2"/>
          <w:sz w:val="24"/>
          <w:szCs w:val="24"/>
        </w:rPr>
      </w:pPr>
    </w:p>
    <w:p w14:paraId="6C5647F2" w14:textId="77777777" w:rsidR="00915A67" w:rsidRDefault="00915A67">
      <w:pPr>
        <w:spacing w:before="5" w:line="180" w:lineRule="exact"/>
        <w:rPr>
          <w:rFonts w:asciiTheme="minorHAnsi" w:hAnsiTheme="minorHAnsi" w:cstheme="minorHAnsi"/>
          <w:color w:val="0D0D0D" w:themeColor="text1" w:themeTint="F2"/>
          <w:sz w:val="24"/>
          <w:szCs w:val="24"/>
        </w:rPr>
      </w:pPr>
    </w:p>
    <w:p w14:paraId="1B5206B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887AE45" w14:textId="1F62BAC7" w:rsidR="00683D9C" w:rsidRPr="005A7AA6" w:rsidRDefault="00683D9C" w:rsidP="00E503C1">
      <w:pPr>
        <w:pStyle w:val="Heading1"/>
        <w:rPr>
          <w:rFonts w:asciiTheme="minorHAnsi" w:eastAsia="Arial" w:hAnsiTheme="minorHAnsi" w:cstheme="minorHAnsi"/>
          <w:color w:val="E36C0A" w:themeColor="accent6" w:themeShade="BF"/>
        </w:rPr>
      </w:pPr>
      <w:bookmarkStart w:id="1" w:name="_Toc104372349"/>
      <w:r w:rsidRPr="005A7AA6">
        <w:rPr>
          <w:rFonts w:asciiTheme="minorHAnsi" w:eastAsia="Arial" w:hAnsiTheme="minorHAnsi" w:cstheme="minorHAnsi"/>
          <w:color w:val="E36C0A" w:themeColor="accent6" w:themeShade="BF"/>
        </w:rPr>
        <w:t>Introduction</w:t>
      </w:r>
      <w:bookmarkEnd w:id="1"/>
    </w:p>
    <w:p w14:paraId="0EDCBDCB" w14:textId="4B7AF4BF" w:rsidR="00E369C3" w:rsidRDefault="0060587D" w:rsidP="0060587D">
      <w:pPr>
        <w:jc w:val="both"/>
        <w:rPr>
          <w:rFonts w:asciiTheme="minorHAnsi" w:hAnsiTheme="minorHAnsi" w:cstheme="minorHAnsi"/>
          <w:sz w:val="24"/>
          <w:szCs w:val="24"/>
          <w:lang w:val="en-IN" w:eastAsia="en-IN"/>
        </w:rPr>
      </w:pPr>
      <w:r w:rsidRPr="0060587D">
        <w:rPr>
          <w:rFonts w:asciiTheme="minorHAnsi" w:hAnsiTheme="minorHAnsi" w:cstheme="minorHAnsi"/>
          <w:sz w:val="24"/>
          <w:szCs w:val="24"/>
          <w:lang w:val="en-IN" w:eastAsia="en-IN"/>
        </w:rPr>
        <w:t>In this lab, you will learn about the agile planning and portfolio management tools and processes provided by Azure Boards and how they can help you quickly plan, manage, and track work across 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29DB065C" w14:textId="77777777" w:rsidR="0060587D" w:rsidRDefault="0060587D" w:rsidP="0060587D">
      <w:pPr>
        <w:jc w:val="both"/>
        <w:rPr>
          <w:rFonts w:asciiTheme="minorHAnsi" w:hAnsiTheme="minorHAnsi" w:cstheme="minorHAnsi"/>
          <w:sz w:val="24"/>
          <w:szCs w:val="24"/>
          <w:lang w:val="en-IN" w:eastAsia="en-IN"/>
        </w:rPr>
      </w:pPr>
    </w:p>
    <w:p w14:paraId="5C3A6BD7" w14:textId="77777777" w:rsidR="0060587D" w:rsidRPr="0060587D" w:rsidRDefault="0060587D" w:rsidP="0060587D">
      <w:pPr>
        <w:jc w:val="both"/>
        <w:rPr>
          <w:rFonts w:asciiTheme="minorHAnsi" w:hAnsiTheme="minorHAnsi" w:cstheme="minorHAnsi"/>
          <w:sz w:val="24"/>
          <w:szCs w:val="24"/>
          <w:lang w:val="en-IN" w:eastAsia="en-IN"/>
        </w:rPr>
      </w:pPr>
      <w:r w:rsidRPr="0060587D">
        <w:rPr>
          <w:rFonts w:asciiTheme="minorHAnsi" w:hAnsiTheme="minorHAnsi" w:cstheme="minorHAnsi"/>
          <w:sz w:val="24"/>
          <w:szCs w:val="24"/>
          <w:lang w:val="en-IN" w:eastAsia="en-IN"/>
        </w:rPr>
        <w:t>After you complete this lab, you will be able to:</w:t>
      </w:r>
    </w:p>
    <w:p w14:paraId="4847EC39" w14:textId="77777777" w:rsidR="0060587D" w:rsidRPr="0060587D" w:rsidRDefault="0060587D" w:rsidP="0060587D">
      <w:pPr>
        <w:numPr>
          <w:ilvl w:val="0"/>
          <w:numId w:val="3"/>
        </w:numPr>
        <w:shd w:val="clear" w:color="auto" w:fill="FFFFFF"/>
        <w:spacing w:before="100" w:beforeAutospacing="1" w:after="100" w:afterAutospacing="1"/>
        <w:rPr>
          <w:rFonts w:ascii="Segoe UI" w:hAnsi="Segoe UI" w:cs="Segoe UI"/>
          <w:color w:val="24292F"/>
          <w:sz w:val="24"/>
          <w:szCs w:val="24"/>
          <w:lang w:val="en-IN" w:eastAsia="en-IN"/>
        </w:rPr>
      </w:pPr>
      <w:r w:rsidRPr="0060587D">
        <w:rPr>
          <w:rFonts w:ascii="Segoe UI" w:hAnsi="Segoe UI" w:cs="Segoe UI"/>
          <w:color w:val="24292F"/>
          <w:sz w:val="24"/>
          <w:szCs w:val="24"/>
          <w:lang w:val="en-IN" w:eastAsia="en-IN"/>
        </w:rPr>
        <w:t>Manage teams, areas, and iterations</w:t>
      </w:r>
    </w:p>
    <w:p w14:paraId="0A3E2DBD" w14:textId="77777777" w:rsidR="0060587D" w:rsidRPr="0060587D" w:rsidRDefault="0060587D" w:rsidP="0060587D">
      <w:pPr>
        <w:numPr>
          <w:ilvl w:val="0"/>
          <w:numId w:val="3"/>
        </w:numPr>
        <w:shd w:val="clear" w:color="auto" w:fill="FFFFFF"/>
        <w:spacing w:before="60" w:after="100" w:afterAutospacing="1"/>
        <w:rPr>
          <w:rFonts w:ascii="Segoe UI" w:hAnsi="Segoe UI" w:cs="Segoe UI"/>
          <w:color w:val="24292F"/>
          <w:sz w:val="24"/>
          <w:szCs w:val="24"/>
          <w:lang w:val="en-IN" w:eastAsia="en-IN"/>
        </w:rPr>
      </w:pPr>
      <w:r w:rsidRPr="0060587D">
        <w:rPr>
          <w:rFonts w:ascii="Segoe UI" w:hAnsi="Segoe UI" w:cs="Segoe UI"/>
          <w:color w:val="24292F"/>
          <w:sz w:val="24"/>
          <w:szCs w:val="24"/>
          <w:lang w:val="en-IN" w:eastAsia="en-IN"/>
        </w:rPr>
        <w:t>Manage work items</w:t>
      </w:r>
    </w:p>
    <w:p w14:paraId="0E6D55C6" w14:textId="77777777" w:rsidR="0060587D" w:rsidRPr="0060587D" w:rsidRDefault="0060587D" w:rsidP="0060587D">
      <w:pPr>
        <w:numPr>
          <w:ilvl w:val="0"/>
          <w:numId w:val="3"/>
        </w:numPr>
        <w:shd w:val="clear" w:color="auto" w:fill="FFFFFF"/>
        <w:spacing w:before="60" w:after="100" w:afterAutospacing="1"/>
        <w:rPr>
          <w:rFonts w:ascii="Segoe UI" w:hAnsi="Segoe UI" w:cs="Segoe UI"/>
          <w:color w:val="24292F"/>
          <w:sz w:val="24"/>
          <w:szCs w:val="24"/>
          <w:lang w:val="en-IN" w:eastAsia="en-IN"/>
        </w:rPr>
      </w:pPr>
      <w:r w:rsidRPr="0060587D">
        <w:rPr>
          <w:rFonts w:ascii="Segoe UI" w:hAnsi="Segoe UI" w:cs="Segoe UI"/>
          <w:color w:val="24292F"/>
          <w:sz w:val="24"/>
          <w:szCs w:val="24"/>
          <w:lang w:val="en-IN" w:eastAsia="en-IN"/>
        </w:rPr>
        <w:t>Manage sprints and capacity</w:t>
      </w:r>
    </w:p>
    <w:p w14:paraId="1380438E" w14:textId="77777777" w:rsidR="0060587D" w:rsidRPr="0060587D" w:rsidRDefault="0060587D" w:rsidP="0060587D">
      <w:pPr>
        <w:numPr>
          <w:ilvl w:val="0"/>
          <w:numId w:val="3"/>
        </w:numPr>
        <w:shd w:val="clear" w:color="auto" w:fill="FFFFFF"/>
        <w:spacing w:before="60" w:after="100" w:afterAutospacing="1"/>
        <w:rPr>
          <w:rFonts w:ascii="Segoe UI" w:hAnsi="Segoe UI" w:cs="Segoe UI"/>
          <w:color w:val="24292F"/>
          <w:sz w:val="24"/>
          <w:szCs w:val="24"/>
          <w:lang w:val="en-IN" w:eastAsia="en-IN"/>
        </w:rPr>
      </w:pPr>
      <w:r w:rsidRPr="0060587D">
        <w:rPr>
          <w:rFonts w:ascii="Segoe UI" w:hAnsi="Segoe UI" w:cs="Segoe UI"/>
          <w:color w:val="24292F"/>
          <w:sz w:val="24"/>
          <w:szCs w:val="24"/>
          <w:lang w:val="en-IN" w:eastAsia="en-IN"/>
        </w:rPr>
        <w:t>Customize Kanban boards</w:t>
      </w:r>
    </w:p>
    <w:p w14:paraId="3AAC6206" w14:textId="77777777" w:rsidR="0060587D" w:rsidRPr="0060587D" w:rsidRDefault="0060587D" w:rsidP="0060587D">
      <w:pPr>
        <w:numPr>
          <w:ilvl w:val="0"/>
          <w:numId w:val="3"/>
        </w:numPr>
        <w:shd w:val="clear" w:color="auto" w:fill="FFFFFF"/>
        <w:spacing w:before="60" w:after="100" w:afterAutospacing="1"/>
        <w:rPr>
          <w:rFonts w:ascii="Segoe UI" w:hAnsi="Segoe UI" w:cs="Segoe UI"/>
          <w:color w:val="24292F"/>
          <w:sz w:val="24"/>
          <w:szCs w:val="24"/>
          <w:lang w:val="en-IN" w:eastAsia="en-IN"/>
        </w:rPr>
      </w:pPr>
      <w:r w:rsidRPr="0060587D">
        <w:rPr>
          <w:rFonts w:ascii="Segoe UI" w:hAnsi="Segoe UI" w:cs="Segoe UI"/>
          <w:color w:val="24292F"/>
          <w:sz w:val="24"/>
          <w:szCs w:val="24"/>
          <w:lang w:val="en-IN" w:eastAsia="en-IN"/>
        </w:rPr>
        <w:t>Define dashboards</w:t>
      </w:r>
    </w:p>
    <w:p w14:paraId="023945F1" w14:textId="77777777" w:rsidR="0060587D" w:rsidRPr="0060587D" w:rsidRDefault="0060587D" w:rsidP="0060587D">
      <w:pPr>
        <w:numPr>
          <w:ilvl w:val="0"/>
          <w:numId w:val="3"/>
        </w:numPr>
        <w:shd w:val="clear" w:color="auto" w:fill="FFFFFF"/>
        <w:spacing w:before="60" w:after="100" w:afterAutospacing="1"/>
        <w:rPr>
          <w:rFonts w:ascii="Segoe UI" w:hAnsi="Segoe UI" w:cs="Segoe UI"/>
          <w:color w:val="24292F"/>
          <w:sz w:val="24"/>
          <w:szCs w:val="24"/>
          <w:lang w:val="en-IN" w:eastAsia="en-IN"/>
        </w:rPr>
      </w:pPr>
      <w:r w:rsidRPr="0060587D">
        <w:rPr>
          <w:rFonts w:ascii="Segoe UI" w:hAnsi="Segoe UI" w:cs="Segoe UI"/>
          <w:color w:val="24292F"/>
          <w:sz w:val="24"/>
          <w:szCs w:val="24"/>
          <w:lang w:val="en-IN" w:eastAsia="en-IN"/>
        </w:rPr>
        <w:t>Customize team process</w:t>
      </w:r>
    </w:p>
    <w:p w14:paraId="606CD037" w14:textId="77777777" w:rsidR="0060587D" w:rsidRPr="0060587D" w:rsidRDefault="0060587D" w:rsidP="0060587D">
      <w:pPr>
        <w:jc w:val="both"/>
        <w:rPr>
          <w:rFonts w:asciiTheme="minorHAnsi" w:hAnsiTheme="minorHAnsi" w:cstheme="minorHAnsi"/>
          <w:sz w:val="24"/>
          <w:szCs w:val="24"/>
          <w:lang w:val="en-IN" w:eastAsia="en-IN"/>
        </w:rPr>
      </w:pPr>
    </w:p>
    <w:p w14:paraId="1D536EDD" w14:textId="4A29338C" w:rsidR="001D5852" w:rsidRDefault="001D5852" w:rsidP="001D5852">
      <w:pPr>
        <w:rPr>
          <w:noProof/>
          <w:lang w:val="en-IN" w:eastAsia="en-IN"/>
        </w:rPr>
      </w:pPr>
    </w:p>
    <w:p w14:paraId="5119FAD5" w14:textId="77777777" w:rsidR="005F6459" w:rsidRPr="005F6459" w:rsidRDefault="005F6459" w:rsidP="005F6459">
      <w:pPr>
        <w:pStyle w:val="Heading1"/>
        <w:rPr>
          <w:rFonts w:asciiTheme="minorHAnsi" w:eastAsia="Arial" w:hAnsiTheme="minorHAnsi" w:cstheme="minorHAnsi"/>
          <w:color w:val="E36C0A" w:themeColor="accent6" w:themeShade="BF"/>
        </w:rPr>
      </w:pPr>
      <w:bookmarkStart w:id="2" w:name="_Toc104372350"/>
      <w:r w:rsidRPr="005F6459">
        <w:rPr>
          <w:rFonts w:asciiTheme="minorHAnsi" w:eastAsia="Arial" w:hAnsiTheme="minorHAnsi" w:cstheme="minorHAnsi"/>
          <w:color w:val="E36C0A" w:themeColor="accent6" w:themeShade="BF"/>
        </w:rPr>
        <w:t>Exercise 0: Configure the lab prerequisites</w:t>
      </w:r>
      <w:bookmarkEnd w:id="2"/>
    </w:p>
    <w:p w14:paraId="6CB8938B" w14:textId="77777777" w:rsidR="005F6459" w:rsidRDefault="005F6459" w:rsidP="005F645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this exercise, you will set up the prerequisites for the lab, which consist of the preconfigured Parts Unlimited team project based on an Azure DevOps Demo Generator template and Azure resources, including an Azure web app and an Azure SQL database.</w:t>
      </w:r>
    </w:p>
    <w:p w14:paraId="0001375B" w14:textId="77777777" w:rsidR="005F6459" w:rsidRPr="00916B2D" w:rsidRDefault="005F6459" w:rsidP="00916B2D">
      <w:pPr>
        <w:pStyle w:val="Heading4"/>
        <w:shd w:val="clear" w:color="auto" w:fill="FFFFFF"/>
        <w:tabs>
          <w:tab w:val="clear" w:pos="2880"/>
        </w:tabs>
        <w:spacing w:before="360" w:after="240"/>
        <w:ind w:left="709" w:hanging="567"/>
        <w:rPr>
          <w:rFonts w:ascii="Segoe UI" w:hAnsi="Segoe UI" w:cs="Segoe UI"/>
          <w:color w:val="1F497D" w:themeColor="text2"/>
        </w:rPr>
      </w:pPr>
      <w:r w:rsidRPr="00916B2D">
        <w:rPr>
          <w:rFonts w:ascii="Segoe UI" w:hAnsi="Segoe UI" w:cs="Segoe UI"/>
          <w:color w:val="1F497D" w:themeColor="text2"/>
        </w:rPr>
        <w:t>Task 1: Configure the team project</w:t>
      </w:r>
    </w:p>
    <w:p w14:paraId="49B55B46" w14:textId="77777777" w:rsidR="005F6459" w:rsidRDefault="005F6459" w:rsidP="005F645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this task, you will use Azure DevOps Demo Generator to generate a new project based on the </w:t>
      </w:r>
      <w:proofErr w:type="spellStart"/>
      <w:r>
        <w:rPr>
          <w:rStyle w:val="Strong"/>
          <w:rFonts w:ascii="Segoe UI" w:hAnsi="Segoe UI" w:cs="Segoe UI"/>
          <w:color w:val="24292F"/>
        </w:rPr>
        <w:t>PartsUnlimited</w:t>
      </w:r>
      <w:proofErr w:type="spellEnd"/>
      <w:r>
        <w:rPr>
          <w:rStyle w:val="Strong"/>
          <w:rFonts w:ascii="Segoe UI" w:hAnsi="Segoe UI" w:cs="Segoe UI"/>
          <w:color w:val="24292F"/>
        </w:rPr>
        <w:t>-YAML</w:t>
      </w:r>
      <w:r>
        <w:rPr>
          <w:rFonts w:ascii="Segoe UI" w:hAnsi="Segoe UI" w:cs="Segoe UI"/>
          <w:color w:val="24292F"/>
        </w:rPr>
        <w:t> template.</w:t>
      </w:r>
    </w:p>
    <w:p w14:paraId="4D7B75A1" w14:textId="77777777" w:rsidR="005F6459" w:rsidRDefault="005F6459" w:rsidP="005F6459">
      <w:pPr>
        <w:pStyle w:val="NormalWeb"/>
        <w:numPr>
          <w:ilvl w:val="0"/>
          <w:numId w:val="1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your lab computer, start a web browser and navigate to </w:t>
      </w:r>
      <w:hyperlink r:id="rId10" w:history="1">
        <w:r>
          <w:rPr>
            <w:rStyle w:val="Hyperlink"/>
            <w:rFonts w:ascii="Segoe UI" w:eastAsiaTheme="minorEastAsia" w:hAnsi="Segoe UI" w:cs="Segoe UI"/>
          </w:rPr>
          <w:t>Azure DevOps Demo Generator</w:t>
        </w:r>
      </w:hyperlink>
      <w:r>
        <w:rPr>
          <w:rFonts w:ascii="Segoe UI" w:hAnsi="Segoe UI" w:cs="Segoe UI"/>
          <w:color w:val="24292F"/>
        </w:rPr>
        <w:t>. This utility site will automate the process of creating a new Azure DevOps project within your account that is prepopulated with content (work items, repos, etc.) required for the lab.</w:t>
      </w:r>
    </w:p>
    <w:p w14:paraId="145C8A17"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For more information on the site, see </w:t>
      </w:r>
      <w:hyperlink r:id="rId11" w:history="1">
        <w:r>
          <w:rPr>
            <w:rStyle w:val="Hyperlink"/>
            <w:rFonts w:ascii="Segoe UI" w:eastAsiaTheme="minorEastAsia" w:hAnsi="Segoe UI" w:cs="Segoe UI"/>
          </w:rPr>
          <w:t>What is the Azure DevOps Services Demo Generator</w:t>
        </w:r>
        <w:proofErr w:type="gramStart"/>
        <w:r>
          <w:rPr>
            <w:rStyle w:val="Hyperlink"/>
            <w:rFonts w:ascii="Segoe UI" w:eastAsiaTheme="minorEastAsia" w:hAnsi="Segoe UI" w:cs="Segoe UI"/>
          </w:rPr>
          <w:t>?</w:t>
        </w:r>
      </w:hyperlink>
      <w:r>
        <w:rPr>
          <w:rFonts w:ascii="Segoe UI" w:hAnsi="Segoe UI" w:cs="Segoe UI"/>
          <w:color w:val="24292F"/>
        </w:rPr>
        <w:t>.</w:t>
      </w:r>
      <w:proofErr w:type="gramEnd"/>
    </w:p>
    <w:p w14:paraId="3D2A5DB6" w14:textId="77777777" w:rsidR="005F6459" w:rsidRDefault="005F6459" w:rsidP="005F6459">
      <w:pPr>
        <w:pStyle w:val="NormalWeb"/>
        <w:numPr>
          <w:ilvl w:val="0"/>
          <w:numId w:val="1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Click </w:t>
      </w:r>
      <w:r>
        <w:rPr>
          <w:rStyle w:val="Strong"/>
          <w:rFonts w:ascii="Segoe UI" w:hAnsi="Segoe UI" w:cs="Segoe UI"/>
          <w:color w:val="24292F"/>
        </w:rPr>
        <w:t>Sign in</w:t>
      </w:r>
      <w:r>
        <w:rPr>
          <w:rFonts w:ascii="Segoe UI" w:hAnsi="Segoe UI" w:cs="Segoe UI"/>
          <w:color w:val="24292F"/>
        </w:rPr>
        <w:t> and sign in using the Microsoft account associated with your Azure DevOps subscription.</w:t>
      </w:r>
    </w:p>
    <w:p w14:paraId="1D59E24A" w14:textId="77777777" w:rsidR="005F6459" w:rsidRDefault="005F6459" w:rsidP="005F6459">
      <w:pPr>
        <w:pStyle w:val="NormalWeb"/>
        <w:numPr>
          <w:ilvl w:val="0"/>
          <w:numId w:val="1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If required, on the </w:t>
      </w:r>
      <w:r>
        <w:rPr>
          <w:rStyle w:val="Strong"/>
          <w:rFonts w:ascii="Segoe UI" w:hAnsi="Segoe UI" w:cs="Segoe UI"/>
          <w:color w:val="24292F"/>
        </w:rPr>
        <w:t>Azure DevOps Demo Generator</w:t>
      </w:r>
      <w:r>
        <w:rPr>
          <w:rFonts w:ascii="Segoe UI" w:hAnsi="Segoe UI" w:cs="Segoe UI"/>
          <w:color w:val="24292F"/>
        </w:rPr>
        <w:t> page, click </w:t>
      </w:r>
      <w:r>
        <w:rPr>
          <w:rStyle w:val="Strong"/>
          <w:rFonts w:ascii="Segoe UI" w:hAnsi="Segoe UI" w:cs="Segoe UI"/>
          <w:color w:val="24292F"/>
        </w:rPr>
        <w:t>Accept</w:t>
      </w:r>
      <w:r>
        <w:rPr>
          <w:rFonts w:ascii="Segoe UI" w:hAnsi="Segoe UI" w:cs="Segoe UI"/>
          <w:color w:val="24292F"/>
        </w:rPr>
        <w:t> to accept the permission requests for accessing your Azure DevOps subscription.</w:t>
      </w:r>
    </w:p>
    <w:p w14:paraId="1C4AFC30" w14:textId="77777777" w:rsidR="005F6459" w:rsidRDefault="005F6459" w:rsidP="005F6459">
      <w:pPr>
        <w:pStyle w:val="NormalWeb"/>
        <w:numPr>
          <w:ilvl w:val="0"/>
          <w:numId w:val="1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Create New Project</w:t>
      </w:r>
      <w:r>
        <w:rPr>
          <w:rFonts w:ascii="Segoe UI" w:hAnsi="Segoe UI" w:cs="Segoe UI"/>
          <w:color w:val="24292F"/>
        </w:rPr>
        <w:t> page, in the </w:t>
      </w:r>
      <w:r>
        <w:rPr>
          <w:rStyle w:val="Strong"/>
          <w:rFonts w:ascii="Segoe UI" w:hAnsi="Segoe UI" w:cs="Segoe UI"/>
          <w:color w:val="24292F"/>
        </w:rPr>
        <w:t>New Project Name</w:t>
      </w:r>
      <w:r>
        <w:rPr>
          <w:rFonts w:ascii="Segoe UI" w:hAnsi="Segoe UI" w:cs="Segoe UI"/>
          <w:color w:val="24292F"/>
        </w:rPr>
        <w:t> textbox, type </w:t>
      </w:r>
      <w:r>
        <w:rPr>
          <w:rStyle w:val="Strong"/>
          <w:rFonts w:ascii="Segoe UI" w:hAnsi="Segoe UI" w:cs="Segoe UI"/>
          <w:color w:val="24292F"/>
        </w:rPr>
        <w:t>Configuring Pipelines as Code with YAML</w:t>
      </w:r>
      <w:r>
        <w:rPr>
          <w:rFonts w:ascii="Segoe UI" w:hAnsi="Segoe UI" w:cs="Segoe UI"/>
          <w:color w:val="24292F"/>
        </w:rPr>
        <w:t>, in the </w:t>
      </w:r>
      <w:r>
        <w:rPr>
          <w:rStyle w:val="Strong"/>
          <w:rFonts w:ascii="Segoe UI" w:hAnsi="Segoe UI" w:cs="Segoe UI"/>
          <w:color w:val="24292F"/>
        </w:rPr>
        <w:t>Select organization</w:t>
      </w:r>
      <w:r>
        <w:rPr>
          <w:rFonts w:ascii="Segoe UI" w:hAnsi="Segoe UI" w:cs="Segoe UI"/>
          <w:color w:val="24292F"/>
        </w:rPr>
        <w:t> dropdown list, select your Azure DevOps organization, and then click </w:t>
      </w:r>
      <w:r>
        <w:rPr>
          <w:rStyle w:val="Strong"/>
          <w:rFonts w:ascii="Segoe UI" w:hAnsi="Segoe UI" w:cs="Segoe UI"/>
          <w:color w:val="24292F"/>
        </w:rPr>
        <w:t>Choose template</w:t>
      </w:r>
      <w:r>
        <w:rPr>
          <w:rFonts w:ascii="Segoe UI" w:hAnsi="Segoe UI" w:cs="Segoe UI"/>
          <w:color w:val="24292F"/>
        </w:rPr>
        <w:t>.</w:t>
      </w:r>
    </w:p>
    <w:p w14:paraId="03B985F9" w14:textId="77777777" w:rsidR="005F6459" w:rsidRDefault="005F6459" w:rsidP="005F6459">
      <w:pPr>
        <w:pStyle w:val="NormalWeb"/>
        <w:numPr>
          <w:ilvl w:val="0"/>
          <w:numId w:val="1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In the list of templates, in the toolbar, click </w:t>
      </w:r>
      <w:r>
        <w:rPr>
          <w:rStyle w:val="Strong"/>
          <w:rFonts w:ascii="Segoe UI" w:hAnsi="Segoe UI" w:cs="Segoe UI"/>
          <w:color w:val="24292F"/>
        </w:rPr>
        <w:t>General</w:t>
      </w:r>
      <w:r>
        <w:rPr>
          <w:rFonts w:ascii="Segoe UI" w:hAnsi="Segoe UI" w:cs="Segoe UI"/>
          <w:color w:val="24292F"/>
        </w:rPr>
        <w:t>, select the </w:t>
      </w:r>
      <w:proofErr w:type="spellStart"/>
      <w:r>
        <w:rPr>
          <w:rStyle w:val="Strong"/>
          <w:rFonts w:ascii="Segoe UI" w:hAnsi="Segoe UI" w:cs="Segoe UI"/>
          <w:color w:val="24292F"/>
        </w:rPr>
        <w:t>PartsUnlimited</w:t>
      </w:r>
      <w:proofErr w:type="spellEnd"/>
      <w:r>
        <w:rPr>
          <w:rStyle w:val="Strong"/>
          <w:rFonts w:ascii="Segoe UI" w:hAnsi="Segoe UI" w:cs="Segoe UI"/>
          <w:color w:val="24292F"/>
        </w:rPr>
        <w:t>-YAML</w:t>
      </w:r>
      <w:r>
        <w:rPr>
          <w:rFonts w:ascii="Segoe UI" w:hAnsi="Segoe UI" w:cs="Segoe UI"/>
          <w:color w:val="24292F"/>
        </w:rPr>
        <w:t> template and click </w:t>
      </w:r>
      <w:r>
        <w:rPr>
          <w:rStyle w:val="Strong"/>
          <w:rFonts w:ascii="Segoe UI" w:hAnsi="Segoe UI" w:cs="Segoe UI"/>
          <w:color w:val="24292F"/>
        </w:rPr>
        <w:t>Select Template</w:t>
      </w:r>
      <w:r>
        <w:rPr>
          <w:rFonts w:ascii="Segoe UI" w:hAnsi="Segoe UI" w:cs="Segoe UI"/>
          <w:color w:val="24292F"/>
        </w:rPr>
        <w:t>.</w:t>
      </w:r>
    </w:p>
    <w:p w14:paraId="7E97C5FE" w14:textId="20B50F55" w:rsidR="003E1886" w:rsidRDefault="003E1886" w:rsidP="003E1886">
      <w:pPr>
        <w:pStyle w:val="NormalWeb"/>
        <w:shd w:val="clear" w:color="auto" w:fill="FFFFFF"/>
        <w:spacing w:before="240" w:beforeAutospacing="0" w:after="240" w:afterAutospacing="0"/>
        <w:ind w:left="720"/>
        <w:rPr>
          <w:rFonts w:ascii="Segoe UI" w:hAnsi="Segoe UI" w:cs="Segoe UI"/>
          <w:color w:val="24292F"/>
        </w:rPr>
      </w:pPr>
      <w:r>
        <w:object w:dxaOrig="11770" w:dyaOrig="5250" w14:anchorId="5349CD93">
          <v:shape id="_x0000_i1025" type="#_x0000_t75" style="width:487.85pt;height:217.55pt" o:ole="">
            <v:imagedata r:id="rId12" o:title=""/>
          </v:shape>
          <o:OLEObject Type="Embed" ProgID="Paint.Picture" ShapeID="_x0000_i1025" DrawAspect="Content" ObjectID="_1714985146" r:id="rId13"/>
        </w:object>
      </w:r>
    </w:p>
    <w:p w14:paraId="7F554E56" w14:textId="77777777" w:rsidR="005F6459" w:rsidRPr="003E1886" w:rsidRDefault="005F6459" w:rsidP="005F6459">
      <w:pPr>
        <w:pStyle w:val="NormalWeb"/>
        <w:numPr>
          <w:ilvl w:val="0"/>
          <w:numId w:val="11"/>
        </w:numPr>
        <w:shd w:val="clear" w:color="auto" w:fill="FFFFFF"/>
        <w:spacing w:before="240" w:beforeAutospacing="0" w:after="240" w:afterAutospacing="0"/>
        <w:rPr>
          <w:rStyle w:val="Strong"/>
          <w:rFonts w:ascii="Segoe UI" w:hAnsi="Segoe UI" w:cs="Segoe UI"/>
          <w:b w:val="0"/>
          <w:bCs w:val="0"/>
          <w:color w:val="24292F"/>
        </w:rPr>
      </w:pPr>
      <w:r>
        <w:rPr>
          <w:rFonts w:ascii="Segoe UI" w:hAnsi="Segoe UI" w:cs="Segoe UI"/>
          <w:color w:val="24292F"/>
        </w:rPr>
        <w:lastRenderedPageBreak/>
        <w:t>Back on the </w:t>
      </w:r>
      <w:r>
        <w:rPr>
          <w:rStyle w:val="Strong"/>
          <w:rFonts w:ascii="Segoe UI" w:hAnsi="Segoe UI" w:cs="Segoe UI"/>
          <w:color w:val="24292F"/>
        </w:rPr>
        <w:t>Create New Project</w:t>
      </w:r>
      <w:r>
        <w:rPr>
          <w:rFonts w:ascii="Segoe UI" w:hAnsi="Segoe UI" w:cs="Segoe UI"/>
          <w:color w:val="24292F"/>
        </w:rPr>
        <w:t> page, click </w:t>
      </w:r>
      <w:r>
        <w:rPr>
          <w:rStyle w:val="Strong"/>
          <w:rFonts w:ascii="Segoe UI" w:hAnsi="Segoe UI" w:cs="Segoe UI"/>
          <w:color w:val="24292F"/>
        </w:rPr>
        <w:t>Create Project</w:t>
      </w:r>
    </w:p>
    <w:p w14:paraId="20D9F50B" w14:textId="2CF91236" w:rsidR="003E1886" w:rsidRDefault="003E1886" w:rsidP="003E1886">
      <w:pPr>
        <w:pStyle w:val="NormalWeb"/>
        <w:shd w:val="clear" w:color="auto" w:fill="FFFFFF"/>
        <w:spacing w:before="240" w:beforeAutospacing="0" w:after="240" w:afterAutospacing="0"/>
        <w:ind w:left="720"/>
        <w:rPr>
          <w:rFonts w:ascii="Segoe UI" w:hAnsi="Segoe UI" w:cs="Segoe UI"/>
          <w:color w:val="24292F"/>
        </w:rPr>
      </w:pPr>
      <w:r w:rsidRPr="003E1886">
        <w:rPr>
          <w:rFonts w:ascii="Segoe UI" w:hAnsi="Segoe UI" w:cs="Segoe UI"/>
          <w:color w:val="24292F"/>
        </w:rPr>
        <w:drawing>
          <wp:inline distT="0" distB="0" distL="0" distR="0" wp14:anchorId="6A3C5DA2" wp14:editId="28E0FCA6">
            <wp:extent cx="6121715" cy="25782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715" cy="2578233"/>
                    </a:xfrm>
                    <a:prstGeom prst="rect">
                      <a:avLst/>
                    </a:prstGeom>
                  </pic:spPr>
                </pic:pic>
              </a:graphicData>
            </a:graphic>
          </wp:inline>
        </w:drawing>
      </w:r>
    </w:p>
    <w:p w14:paraId="06AB31E1"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Wait for the process to complete. This should take about 2 minutes. In case the process fails, navigate to your DevOps organization, delete the project, and try again.</w:t>
      </w:r>
    </w:p>
    <w:p w14:paraId="70A5494C" w14:textId="77777777" w:rsidR="005F6459" w:rsidRDefault="005F6459" w:rsidP="005F6459">
      <w:pPr>
        <w:pStyle w:val="NormalWeb"/>
        <w:numPr>
          <w:ilvl w:val="0"/>
          <w:numId w:val="1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Create New Project</w:t>
      </w:r>
      <w:r>
        <w:rPr>
          <w:rFonts w:ascii="Segoe UI" w:hAnsi="Segoe UI" w:cs="Segoe UI"/>
          <w:color w:val="24292F"/>
        </w:rPr>
        <w:t> page, click </w:t>
      </w:r>
      <w:r>
        <w:rPr>
          <w:rStyle w:val="Strong"/>
          <w:rFonts w:ascii="Segoe UI" w:hAnsi="Segoe UI" w:cs="Segoe UI"/>
          <w:color w:val="24292F"/>
        </w:rPr>
        <w:t>Navigate to project</w:t>
      </w:r>
      <w:r>
        <w:rPr>
          <w:rFonts w:ascii="Segoe UI" w:hAnsi="Segoe UI" w:cs="Segoe UI"/>
          <w:color w:val="24292F"/>
        </w:rPr>
        <w:t>.</w:t>
      </w:r>
    </w:p>
    <w:p w14:paraId="5A493C40" w14:textId="5745AAC4" w:rsidR="003E1886" w:rsidRDefault="003E1886" w:rsidP="003E1886">
      <w:pPr>
        <w:pStyle w:val="NormalWeb"/>
        <w:shd w:val="clear" w:color="auto" w:fill="FFFFFF"/>
        <w:spacing w:before="240" w:beforeAutospacing="0" w:after="240" w:afterAutospacing="0"/>
        <w:ind w:left="720"/>
        <w:rPr>
          <w:rFonts w:ascii="Segoe UI" w:hAnsi="Segoe UI" w:cs="Segoe UI"/>
          <w:color w:val="24292F"/>
        </w:rPr>
      </w:pPr>
      <w:r w:rsidRPr="003E1886">
        <w:rPr>
          <w:rFonts w:ascii="Segoe UI" w:hAnsi="Segoe UI" w:cs="Segoe UI"/>
          <w:color w:val="24292F"/>
        </w:rPr>
        <w:drawing>
          <wp:inline distT="0" distB="0" distL="0" distR="0" wp14:anchorId="26B50529" wp14:editId="78C8427E">
            <wp:extent cx="6197600" cy="3571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7600" cy="3571240"/>
                    </a:xfrm>
                    <a:prstGeom prst="rect">
                      <a:avLst/>
                    </a:prstGeom>
                  </pic:spPr>
                </pic:pic>
              </a:graphicData>
            </a:graphic>
          </wp:inline>
        </w:drawing>
      </w:r>
    </w:p>
    <w:p w14:paraId="0FF9CA2B" w14:textId="77777777" w:rsidR="005F6459" w:rsidRPr="00916B2D" w:rsidRDefault="005F6459" w:rsidP="00916B2D">
      <w:pPr>
        <w:pStyle w:val="Heading4"/>
        <w:shd w:val="clear" w:color="auto" w:fill="FFFFFF"/>
        <w:tabs>
          <w:tab w:val="clear" w:pos="2880"/>
        </w:tabs>
        <w:spacing w:before="360" w:after="240"/>
        <w:ind w:left="709" w:hanging="567"/>
        <w:rPr>
          <w:rFonts w:ascii="Segoe UI" w:hAnsi="Segoe UI" w:cs="Segoe UI"/>
          <w:color w:val="1F497D" w:themeColor="text2"/>
        </w:rPr>
      </w:pPr>
      <w:r w:rsidRPr="00916B2D">
        <w:rPr>
          <w:rFonts w:ascii="Segoe UI" w:hAnsi="Segoe UI" w:cs="Segoe UI"/>
          <w:color w:val="1F497D" w:themeColor="text2"/>
        </w:rPr>
        <w:t>Task 2: Create Azure resources</w:t>
      </w:r>
    </w:p>
    <w:p w14:paraId="7CCD9A46" w14:textId="77777777" w:rsidR="005F6459" w:rsidRDefault="005F6459" w:rsidP="005F645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this task, you will create an Azure web app and an Azure SQL database by using the Azure portal.</w:t>
      </w:r>
    </w:p>
    <w:p w14:paraId="76A47AA5" w14:textId="77777777" w:rsidR="005F6459" w:rsidRDefault="005F6459" w:rsidP="005F6459">
      <w:pPr>
        <w:pStyle w:val="NormalWeb"/>
        <w:numPr>
          <w:ilvl w:val="0"/>
          <w:numId w:val="1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From the lab computer, start a web browser, navigate to the </w:t>
      </w:r>
      <w:hyperlink r:id="rId16" w:history="1">
        <w:r>
          <w:rPr>
            <w:rStyle w:val="Strong"/>
            <w:rFonts w:ascii="Segoe UI" w:hAnsi="Segoe UI" w:cs="Segoe UI"/>
            <w:color w:val="0000FF"/>
          </w:rPr>
          <w:t>Azure Portal</w:t>
        </w:r>
      </w:hyperlink>
      <w:r>
        <w:rPr>
          <w:rFonts w:ascii="Segoe UI" w:hAnsi="Segoe UI" w:cs="Segoe UI"/>
          <w:color w:val="24292F"/>
        </w:rPr>
        <w:t>, and sign in with the user account that has the Owner role in the Azure subscription you will be using in this lab and has the role of the Global Administrator in the Azure AD tenant associated with this subscription.</w:t>
      </w:r>
    </w:p>
    <w:p w14:paraId="1F01F8AA" w14:textId="77777777" w:rsidR="005F6459" w:rsidRDefault="005F6459" w:rsidP="005F6459">
      <w:pPr>
        <w:pStyle w:val="NormalWeb"/>
        <w:numPr>
          <w:ilvl w:val="0"/>
          <w:numId w:val="1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In the Azure portal, in the toolbar, click the </w:t>
      </w:r>
      <w:r>
        <w:rPr>
          <w:rStyle w:val="Strong"/>
          <w:rFonts w:ascii="Segoe UI" w:hAnsi="Segoe UI" w:cs="Segoe UI"/>
          <w:color w:val="24292F"/>
        </w:rPr>
        <w:t>Cloud Shell</w:t>
      </w:r>
      <w:r>
        <w:rPr>
          <w:rFonts w:ascii="Segoe UI" w:hAnsi="Segoe UI" w:cs="Segoe UI"/>
          <w:color w:val="24292F"/>
        </w:rPr>
        <w:t> icon located directly to the right of the search text box.</w:t>
      </w:r>
    </w:p>
    <w:p w14:paraId="29AD5AD1" w14:textId="77777777" w:rsidR="005F6459" w:rsidRDefault="005F6459" w:rsidP="005F6459">
      <w:pPr>
        <w:pStyle w:val="NormalWeb"/>
        <w:numPr>
          <w:ilvl w:val="0"/>
          <w:numId w:val="1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If prompted to select either </w:t>
      </w:r>
      <w:r>
        <w:rPr>
          <w:rStyle w:val="Strong"/>
          <w:rFonts w:ascii="Segoe UI" w:hAnsi="Segoe UI" w:cs="Segoe UI"/>
          <w:color w:val="24292F"/>
        </w:rPr>
        <w:t>Bash</w:t>
      </w:r>
      <w:r>
        <w:rPr>
          <w:rFonts w:ascii="Segoe UI" w:hAnsi="Segoe UI" w:cs="Segoe UI"/>
          <w:color w:val="24292F"/>
        </w:rPr>
        <w:t> or </w:t>
      </w:r>
      <w:r>
        <w:rPr>
          <w:rStyle w:val="Strong"/>
          <w:rFonts w:ascii="Segoe UI" w:hAnsi="Segoe UI" w:cs="Segoe UI"/>
          <w:color w:val="24292F"/>
        </w:rPr>
        <w:t>PowerShell</w:t>
      </w:r>
      <w:r>
        <w:rPr>
          <w:rFonts w:ascii="Segoe UI" w:hAnsi="Segoe UI" w:cs="Segoe UI"/>
          <w:color w:val="24292F"/>
        </w:rPr>
        <w:t>, select </w:t>
      </w:r>
      <w:r>
        <w:rPr>
          <w:rStyle w:val="Strong"/>
          <w:rFonts w:ascii="Segoe UI" w:hAnsi="Segoe UI" w:cs="Segoe UI"/>
          <w:color w:val="24292F"/>
        </w:rPr>
        <w:t>Bash</w:t>
      </w:r>
      <w:r>
        <w:rPr>
          <w:rFonts w:ascii="Segoe UI" w:hAnsi="Segoe UI" w:cs="Segoe UI"/>
          <w:color w:val="24292F"/>
        </w:rPr>
        <w:t>.</w:t>
      </w:r>
    </w:p>
    <w:p w14:paraId="44872CF1" w14:textId="78CB2AAA" w:rsidR="00916B2D" w:rsidRDefault="00916B2D" w:rsidP="00916B2D">
      <w:pPr>
        <w:pStyle w:val="NormalWeb"/>
        <w:shd w:val="clear" w:color="auto" w:fill="FFFFFF"/>
        <w:spacing w:before="240" w:beforeAutospacing="0" w:after="240" w:afterAutospacing="0"/>
        <w:ind w:left="720"/>
        <w:rPr>
          <w:rFonts w:ascii="Segoe UI" w:hAnsi="Segoe UI" w:cs="Segoe UI"/>
          <w:color w:val="24292F"/>
        </w:rPr>
      </w:pPr>
      <w:r w:rsidRPr="00916B2D">
        <w:rPr>
          <w:rFonts w:ascii="Segoe UI" w:hAnsi="Segoe UI" w:cs="Segoe UI"/>
          <w:color w:val="24292F"/>
        </w:rPr>
        <w:drawing>
          <wp:inline distT="0" distB="0" distL="0" distR="0" wp14:anchorId="2530B1D9" wp14:editId="3C449A67">
            <wp:extent cx="5875714" cy="3094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7563" cy="3095356"/>
                    </a:xfrm>
                    <a:prstGeom prst="rect">
                      <a:avLst/>
                    </a:prstGeom>
                  </pic:spPr>
                </pic:pic>
              </a:graphicData>
            </a:graphic>
          </wp:inline>
        </w:drawing>
      </w:r>
    </w:p>
    <w:p w14:paraId="7A81BB38"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If this is the first time you are starting </w:t>
      </w:r>
      <w:r>
        <w:rPr>
          <w:rStyle w:val="Strong"/>
          <w:rFonts w:ascii="Segoe UI" w:hAnsi="Segoe UI" w:cs="Segoe UI"/>
          <w:color w:val="24292F"/>
        </w:rPr>
        <w:t>Cloud Shell</w:t>
      </w:r>
      <w:r>
        <w:rPr>
          <w:rFonts w:ascii="Segoe UI" w:hAnsi="Segoe UI" w:cs="Segoe UI"/>
          <w:color w:val="24292F"/>
        </w:rPr>
        <w:t> and you are presented with the </w:t>
      </w:r>
      <w:proofErr w:type="gramStart"/>
      <w:r>
        <w:rPr>
          <w:rStyle w:val="Strong"/>
          <w:rFonts w:ascii="Segoe UI" w:hAnsi="Segoe UI" w:cs="Segoe UI"/>
          <w:color w:val="24292F"/>
        </w:rPr>
        <w:t>You</w:t>
      </w:r>
      <w:proofErr w:type="gramEnd"/>
      <w:r>
        <w:rPr>
          <w:rStyle w:val="Strong"/>
          <w:rFonts w:ascii="Segoe UI" w:hAnsi="Segoe UI" w:cs="Segoe UI"/>
          <w:color w:val="24292F"/>
        </w:rPr>
        <w:t xml:space="preserve"> have no storage mounted</w:t>
      </w:r>
      <w:r>
        <w:rPr>
          <w:rFonts w:ascii="Segoe UI" w:hAnsi="Segoe UI" w:cs="Segoe UI"/>
          <w:color w:val="24292F"/>
        </w:rPr>
        <w:t> message, select the subscription you are using in this lab, and select </w:t>
      </w:r>
      <w:r>
        <w:rPr>
          <w:rStyle w:val="Strong"/>
          <w:rFonts w:ascii="Segoe UI" w:hAnsi="Segoe UI" w:cs="Segoe UI"/>
          <w:color w:val="24292F"/>
        </w:rPr>
        <w:t>Create storage</w:t>
      </w:r>
      <w:r>
        <w:rPr>
          <w:rFonts w:ascii="Segoe UI" w:hAnsi="Segoe UI" w:cs="Segoe UI"/>
          <w:color w:val="24292F"/>
        </w:rPr>
        <w:t>.</w:t>
      </w:r>
    </w:p>
    <w:p w14:paraId="5DF8557E" w14:textId="77777777" w:rsidR="005F6459" w:rsidRDefault="005F6459" w:rsidP="005F6459">
      <w:pPr>
        <w:pStyle w:val="NormalWeb"/>
        <w:numPr>
          <w:ilvl w:val="0"/>
          <w:numId w:val="12"/>
        </w:numPr>
        <w:shd w:val="clear" w:color="auto" w:fill="FFFFFF"/>
        <w:spacing w:before="0" w:beforeAutospacing="0" w:after="0" w:afterAutospacing="0"/>
        <w:rPr>
          <w:rFonts w:ascii="Segoe UI" w:hAnsi="Segoe UI" w:cs="Segoe UI"/>
          <w:color w:val="24292F"/>
        </w:rPr>
      </w:pPr>
      <w:r>
        <w:rPr>
          <w:rFonts w:ascii="Segoe UI" w:hAnsi="Segoe UI" w:cs="Segoe UI"/>
          <w:color w:val="24292F"/>
        </w:rPr>
        <w:t>From the </w:t>
      </w:r>
      <w:r>
        <w:rPr>
          <w:rStyle w:val="Strong"/>
          <w:rFonts w:ascii="Segoe UI" w:hAnsi="Segoe UI" w:cs="Segoe UI"/>
          <w:color w:val="24292F"/>
        </w:rPr>
        <w:t>Bash</w:t>
      </w:r>
      <w:r>
        <w:rPr>
          <w:rFonts w:ascii="Segoe UI" w:hAnsi="Segoe UI" w:cs="Segoe UI"/>
          <w:color w:val="24292F"/>
        </w:rPr>
        <w:t> prompt, in the </w:t>
      </w:r>
      <w:r>
        <w:rPr>
          <w:rStyle w:val="Strong"/>
          <w:rFonts w:ascii="Segoe UI" w:hAnsi="Segoe UI" w:cs="Segoe UI"/>
          <w:color w:val="24292F"/>
        </w:rPr>
        <w:t>Cloud Shell</w:t>
      </w:r>
      <w:r>
        <w:rPr>
          <w:rFonts w:ascii="Segoe UI" w:hAnsi="Segoe UI" w:cs="Segoe UI"/>
          <w:color w:val="24292F"/>
        </w:rPr>
        <w:t> pane, run the following command to create a resource group (replace the </w:t>
      </w:r>
      <w:r>
        <w:rPr>
          <w:rStyle w:val="HTMLCode"/>
          <w:rFonts w:ascii="Consolas" w:eastAsiaTheme="minorEastAsia" w:hAnsi="Consolas"/>
          <w:color w:val="24292F"/>
        </w:rPr>
        <w:t>&lt;region&gt;</w:t>
      </w:r>
      <w:r>
        <w:rPr>
          <w:rFonts w:ascii="Segoe UI" w:hAnsi="Segoe UI" w:cs="Segoe UI"/>
          <w:color w:val="24292F"/>
        </w:rPr>
        <w:t> placeholder with the name of the Azure region closest to you such as '</w:t>
      </w:r>
      <w:proofErr w:type="spellStart"/>
      <w:r>
        <w:rPr>
          <w:rFonts w:ascii="Segoe UI" w:hAnsi="Segoe UI" w:cs="Segoe UI"/>
          <w:color w:val="24292F"/>
        </w:rPr>
        <w:t>eastus</w:t>
      </w:r>
      <w:proofErr w:type="spellEnd"/>
      <w:r>
        <w:rPr>
          <w:rFonts w:ascii="Segoe UI" w:hAnsi="Segoe UI" w:cs="Segoe UI"/>
          <w:color w:val="24292F"/>
        </w:rPr>
        <w:t>').</w:t>
      </w:r>
    </w:p>
    <w:p w14:paraId="2FAD579D" w14:textId="77777777" w:rsidR="00916B2D" w:rsidRDefault="00916B2D" w:rsidP="00916B2D">
      <w:pPr>
        <w:pStyle w:val="NormalWeb"/>
        <w:shd w:val="clear" w:color="auto" w:fill="FFFFFF"/>
        <w:spacing w:before="0" w:beforeAutospacing="0" w:after="0" w:afterAutospacing="0"/>
        <w:ind w:left="720"/>
        <w:rPr>
          <w:rFonts w:ascii="Segoe UI" w:hAnsi="Segoe UI" w:cs="Segoe UI"/>
          <w:color w:val="24292F"/>
        </w:rPr>
      </w:pPr>
    </w:p>
    <w:p w14:paraId="1AF4B03F" w14:textId="2DEE3E13" w:rsidR="005F6459" w:rsidRPr="00916B2D" w:rsidRDefault="005F6459" w:rsidP="005F6459">
      <w:pPr>
        <w:pStyle w:val="HTMLPreformatted"/>
        <w:shd w:val="clear" w:color="auto" w:fill="FFFFFF"/>
        <w:ind w:left="720"/>
        <w:rPr>
          <w:rFonts w:ascii="Consolas" w:hAnsi="Consolas"/>
          <w:b/>
          <w:color w:val="C00000"/>
          <w:sz w:val="24"/>
        </w:rPr>
      </w:pPr>
      <w:r w:rsidRPr="00916B2D">
        <w:rPr>
          <w:rFonts w:ascii="Consolas" w:hAnsi="Consolas"/>
          <w:b/>
          <w:color w:val="C00000"/>
          <w:sz w:val="24"/>
        </w:rPr>
        <w:t>LOCATION=</w:t>
      </w:r>
      <w:r w:rsidRPr="00916B2D">
        <w:rPr>
          <w:rStyle w:val="pl-pds"/>
          <w:rFonts w:ascii="Consolas" w:hAnsi="Consolas"/>
          <w:b/>
          <w:color w:val="C00000"/>
          <w:sz w:val="24"/>
        </w:rPr>
        <w:t>'</w:t>
      </w:r>
      <w:proofErr w:type="spellStart"/>
      <w:r w:rsidR="00916B2D">
        <w:rPr>
          <w:rStyle w:val="pl-s"/>
          <w:rFonts w:ascii="Consolas" w:hAnsi="Consolas"/>
          <w:b/>
          <w:color w:val="C00000"/>
          <w:sz w:val="24"/>
        </w:rPr>
        <w:t>EastUS</w:t>
      </w:r>
      <w:proofErr w:type="spellEnd"/>
      <w:r w:rsidRPr="00916B2D">
        <w:rPr>
          <w:rStyle w:val="pl-pds"/>
          <w:rFonts w:ascii="Consolas" w:hAnsi="Consolas"/>
          <w:b/>
          <w:color w:val="C00000"/>
          <w:sz w:val="24"/>
        </w:rPr>
        <w:t>'</w:t>
      </w:r>
    </w:p>
    <w:p w14:paraId="381A22D3" w14:textId="77777777" w:rsidR="005F6459" w:rsidRPr="00916B2D" w:rsidRDefault="005F6459" w:rsidP="005F6459">
      <w:pPr>
        <w:pStyle w:val="HTMLPreformatted"/>
        <w:shd w:val="clear" w:color="auto" w:fill="FFFFFF"/>
        <w:ind w:left="720"/>
        <w:rPr>
          <w:rFonts w:ascii="Consolas" w:hAnsi="Consolas"/>
          <w:b/>
          <w:color w:val="C00000"/>
          <w:sz w:val="24"/>
        </w:rPr>
      </w:pPr>
      <w:r w:rsidRPr="00916B2D">
        <w:rPr>
          <w:rFonts w:ascii="Consolas" w:hAnsi="Consolas"/>
          <w:b/>
          <w:color w:val="C00000"/>
          <w:sz w:val="24"/>
        </w:rPr>
        <w:t>RESOURCEGROUPNAME=</w:t>
      </w:r>
      <w:r w:rsidRPr="00916B2D">
        <w:rPr>
          <w:rStyle w:val="pl-pds"/>
          <w:rFonts w:ascii="Consolas" w:hAnsi="Consolas"/>
          <w:b/>
          <w:color w:val="C00000"/>
          <w:sz w:val="24"/>
        </w:rPr>
        <w:t>'</w:t>
      </w:r>
      <w:r w:rsidRPr="00916B2D">
        <w:rPr>
          <w:rStyle w:val="pl-s"/>
          <w:rFonts w:ascii="Consolas" w:hAnsi="Consolas"/>
          <w:b/>
          <w:color w:val="C00000"/>
          <w:sz w:val="24"/>
        </w:rPr>
        <w:t>az400m11l01-RG</w:t>
      </w:r>
      <w:r w:rsidRPr="00916B2D">
        <w:rPr>
          <w:rStyle w:val="pl-pds"/>
          <w:rFonts w:ascii="Consolas" w:hAnsi="Consolas"/>
          <w:b/>
          <w:color w:val="C00000"/>
          <w:sz w:val="24"/>
        </w:rPr>
        <w:t>'</w:t>
      </w:r>
    </w:p>
    <w:p w14:paraId="5DB6CC7F" w14:textId="77777777" w:rsidR="005F6459" w:rsidRDefault="005F6459" w:rsidP="005F6459">
      <w:pPr>
        <w:pStyle w:val="HTMLPreformatted"/>
        <w:shd w:val="clear" w:color="auto" w:fill="FFFFFF"/>
        <w:ind w:left="720"/>
        <w:rPr>
          <w:rStyle w:val="pl-smi"/>
          <w:rFonts w:ascii="Consolas" w:hAnsi="Consolas"/>
          <w:b/>
          <w:color w:val="C00000"/>
          <w:sz w:val="24"/>
        </w:rPr>
      </w:pPr>
      <w:proofErr w:type="spellStart"/>
      <w:proofErr w:type="gramStart"/>
      <w:r w:rsidRPr="00916B2D">
        <w:rPr>
          <w:rFonts w:ascii="Consolas" w:hAnsi="Consolas"/>
          <w:b/>
          <w:color w:val="C00000"/>
          <w:sz w:val="24"/>
        </w:rPr>
        <w:t>az</w:t>
      </w:r>
      <w:proofErr w:type="spellEnd"/>
      <w:proofErr w:type="gramEnd"/>
      <w:r w:rsidRPr="00916B2D">
        <w:rPr>
          <w:rFonts w:ascii="Consolas" w:hAnsi="Consolas"/>
          <w:b/>
          <w:color w:val="C00000"/>
          <w:sz w:val="24"/>
        </w:rPr>
        <w:t xml:space="preserve"> group create --name </w:t>
      </w:r>
      <w:r w:rsidRPr="00916B2D">
        <w:rPr>
          <w:rStyle w:val="pl-smi"/>
          <w:rFonts w:ascii="Consolas" w:hAnsi="Consolas"/>
          <w:b/>
          <w:color w:val="C00000"/>
          <w:sz w:val="24"/>
        </w:rPr>
        <w:t>$RESOURCEGROUPNAME</w:t>
      </w:r>
      <w:r w:rsidRPr="00916B2D">
        <w:rPr>
          <w:rFonts w:ascii="Consolas" w:hAnsi="Consolas"/>
          <w:b/>
          <w:color w:val="C00000"/>
          <w:sz w:val="24"/>
        </w:rPr>
        <w:t xml:space="preserve"> --location </w:t>
      </w:r>
      <w:r w:rsidRPr="00916B2D">
        <w:rPr>
          <w:rStyle w:val="pl-smi"/>
          <w:rFonts w:ascii="Consolas" w:hAnsi="Consolas"/>
          <w:b/>
          <w:color w:val="C00000"/>
          <w:sz w:val="24"/>
        </w:rPr>
        <w:t>$LOCATION</w:t>
      </w:r>
    </w:p>
    <w:p w14:paraId="001CB794" w14:textId="77777777" w:rsidR="00916B2D" w:rsidRDefault="00916B2D" w:rsidP="005F6459">
      <w:pPr>
        <w:pStyle w:val="HTMLPreformatted"/>
        <w:shd w:val="clear" w:color="auto" w:fill="FFFFFF"/>
        <w:ind w:left="720"/>
        <w:rPr>
          <w:rStyle w:val="pl-smi"/>
          <w:rFonts w:ascii="Consolas" w:hAnsi="Consolas"/>
          <w:b/>
          <w:color w:val="C00000"/>
          <w:sz w:val="24"/>
        </w:rPr>
      </w:pPr>
    </w:p>
    <w:p w14:paraId="68BB69F3" w14:textId="1D80E3F8" w:rsidR="00916B2D" w:rsidRPr="00916B2D" w:rsidRDefault="00916B2D" w:rsidP="005F6459">
      <w:pPr>
        <w:pStyle w:val="HTMLPreformatted"/>
        <w:shd w:val="clear" w:color="auto" w:fill="FFFFFF"/>
        <w:ind w:left="720"/>
        <w:rPr>
          <w:rFonts w:ascii="Consolas" w:hAnsi="Consolas"/>
          <w:b/>
          <w:color w:val="C00000"/>
          <w:sz w:val="24"/>
        </w:rPr>
      </w:pPr>
      <w:r w:rsidRPr="00916B2D">
        <w:rPr>
          <w:rFonts w:ascii="Consolas" w:hAnsi="Consolas"/>
          <w:b/>
          <w:color w:val="C00000"/>
          <w:sz w:val="24"/>
        </w:rPr>
        <w:drawing>
          <wp:inline distT="0" distB="0" distL="0" distR="0" wp14:anchorId="74B65B63" wp14:editId="637B1B5F">
            <wp:extent cx="5875655" cy="15706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2563" cy="1575174"/>
                    </a:xfrm>
                    <a:prstGeom prst="rect">
                      <a:avLst/>
                    </a:prstGeom>
                  </pic:spPr>
                </pic:pic>
              </a:graphicData>
            </a:graphic>
          </wp:inline>
        </w:drawing>
      </w:r>
    </w:p>
    <w:p w14:paraId="48D007CB" w14:textId="77777777" w:rsidR="005F6459" w:rsidRDefault="005F6459" w:rsidP="005F6459">
      <w:pPr>
        <w:pStyle w:val="NormalWeb"/>
        <w:numPr>
          <w:ilvl w:val="0"/>
          <w:numId w:val="1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To create a Windows App service plan by running the following command:</w:t>
      </w:r>
    </w:p>
    <w:p w14:paraId="6FC7C08C" w14:textId="77777777" w:rsidR="005F6459" w:rsidRPr="00916B2D" w:rsidRDefault="005F6459" w:rsidP="00916B2D">
      <w:pPr>
        <w:pStyle w:val="HTMLPreformatted"/>
        <w:shd w:val="clear" w:color="auto" w:fill="FFFFFF"/>
        <w:ind w:left="720"/>
        <w:rPr>
          <w:rFonts w:ascii="Consolas" w:hAnsi="Consolas"/>
          <w:b/>
          <w:color w:val="C00000"/>
          <w:sz w:val="24"/>
        </w:rPr>
      </w:pPr>
      <w:r w:rsidRPr="00916B2D">
        <w:rPr>
          <w:rFonts w:ascii="Consolas" w:hAnsi="Consolas"/>
          <w:b/>
          <w:color w:val="C00000"/>
          <w:sz w:val="24"/>
        </w:rPr>
        <w:t>SERVICEPLANNAME=</w:t>
      </w:r>
      <w:r w:rsidRPr="00916B2D">
        <w:rPr>
          <w:b/>
          <w:color w:val="C00000"/>
          <w:sz w:val="24"/>
        </w:rPr>
        <w:t>'az400l11a-sp1'</w:t>
      </w:r>
    </w:p>
    <w:p w14:paraId="5D32B7D7" w14:textId="77777777" w:rsidR="005F6459" w:rsidRDefault="005F6459" w:rsidP="005F6459">
      <w:pPr>
        <w:pStyle w:val="HTMLPreformatted"/>
        <w:shd w:val="clear" w:color="auto" w:fill="FFFFFF"/>
        <w:ind w:left="720"/>
        <w:rPr>
          <w:rFonts w:ascii="Consolas" w:hAnsi="Consolas"/>
          <w:b/>
          <w:color w:val="C00000"/>
          <w:sz w:val="24"/>
        </w:rPr>
      </w:pPr>
      <w:proofErr w:type="spellStart"/>
      <w:proofErr w:type="gramStart"/>
      <w:r w:rsidRPr="00916B2D">
        <w:rPr>
          <w:rFonts w:ascii="Consolas" w:hAnsi="Consolas"/>
          <w:b/>
          <w:color w:val="C00000"/>
          <w:sz w:val="24"/>
        </w:rPr>
        <w:t>az</w:t>
      </w:r>
      <w:proofErr w:type="spellEnd"/>
      <w:proofErr w:type="gramEnd"/>
      <w:r w:rsidRPr="00916B2D">
        <w:rPr>
          <w:rFonts w:ascii="Consolas" w:hAnsi="Consolas"/>
          <w:b/>
          <w:color w:val="C00000"/>
          <w:sz w:val="24"/>
        </w:rPr>
        <w:t xml:space="preserve"> </w:t>
      </w:r>
      <w:proofErr w:type="spellStart"/>
      <w:r w:rsidRPr="00916B2D">
        <w:rPr>
          <w:rFonts w:ascii="Consolas" w:hAnsi="Consolas"/>
          <w:b/>
          <w:color w:val="C00000"/>
          <w:sz w:val="24"/>
        </w:rPr>
        <w:t>appservice</w:t>
      </w:r>
      <w:proofErr w:type="spellEnd"/>
      <w:r w:rsidRPr="00916B2D">
        <w:rPr>
          <w:rFonts w:ascii="Consolas" w:hAnsi="Consolas"/>
          <w:b/>
          <w:color w:val="C00000"/>
          <w:sz w:val="24"/>
        </w:rPr>
        <w:t xml:space="preserve"> plan create --resource-group </w:t>
      </w:r>
      <w:r w:rsidRPr="00916B2D">
        <w:rPr>
          <w:b/>
          <w:color w:val="C00000"/>
          <w:sz w:val="24"/>
        </w:rPr>
        <w:t>$RESOURCEGROUPNAME</w:t>
      </w:r>
      <w:r w:rsidRPr="00916B2D">
        <w:rPr>
          <w:rFonts w:ascii="Consolas" w:hAnsi="Consolas"/>
          <w:b/>
          <w:color w:val="C00000"/>
          <w:sz w:val="24"/>
        </w:rPr>
        <w:t xml:space="preserve"> --name </w:t>
      </w:r>
      <w:r w:rsidRPr="00916B2D">
        <w:rPr>
          <w:b/>
          <w:color w:val="C00000"/>
          <w:sz w:val="24"/>
        </w:rPr>
        <w:t>$SERVICEPLANNAME</w:t>
      </w:r>
      <w:r w:rsidRPr="00916B2D">
        <w:rPr>
          <w:rFonts w:ascii="Consolas" w:hAnsi="Consolas"/>
          <w:b/>
          <w:color w:val="C00000"/>
          <w:sz w:val="24"/>
        </w:rPr>
        <w:t xml:space="preserve"> --</w:t>
      </w:r>
      <w:proofErr w:type="spellStart"/>
      <w:r w:rsidRPr="00916B2D">
        <w:rPr>
          <w:rFonts w:ascii="Consolas" w:hAnsi="Consolas"/>
          <w:b/>
          <w:color w:val="C00000"/>
          <w:sz w:val="24"/>
        </w:rPr>
        <w:t>sku</w:t>
      </w:r>
      <w:proofErr w:type="spellEnd"/>
      <w:r w:rsidRPr="00916B2D">
        <w:rPr>
          <w:rFonts w:ascii="Consolas" w:hAnsi="Consolas"/>
          <w:b/>
          <w:color w:val="C00000"/>
          <w:sz w:val="24"/>
        </w:rPr>
        <w:t xml:space="preserve"> B3</w:t>
      </w:r>
    </w:p>
    <w:p w14:paraId="5220B74E" w14:textId="77777777" w:rsidR="00916B2D" w:rsidRDefault="00916B2D" w:rsidP="005F6459">
      <w:pPr>
        <w:pStyle w:val="HTMLPreformatted"/>
        <w:shd w:val="clear" w:color="auto" w:fill="FFFFFF"/>
        <w:ind w:left="720"/>
        <w:rPr>
          <w:rFonts w:ascii="Consolas" w:hAnsi="Consolas"/>
          <w:b/>
          <w:color w:val="C00000"/>
          <w:sz w:val="24"/>
        </w:rPr>
      </w:pPr>
    </w:p>
    <w:p w14:paraId="4C2517C2" w14:textId="67549B96" w:rsidR="00916B2D" w:rsidRPr="00916B2D" w:rsidRDefault="00916B2D" w:rsidP="005F6459">
      <w:pPr>
        <w:pStyle w:val="HTMLPreformatted"/>
        <w:shd w:val="clear" w:color="auto" w:fill="FFFFFF"/>
        <w:ind w:left="720"/>
        <w:rPr>
          <w:rFonts w:ascii="Consolas" w:hAnsi="Consolas"/>
          <w:b/>
          <w:color w:val="C00000"/>
          <w:sz w:val="24"/>
        </w:rPr>
      </w:pPr>
      <w:r w:rsidRPr="00916B2D">
        <w:rPr>
          <w:rFonts w:ascii="Consolas" w:hAnsi="Consolas"/>
          <w:b/>
          <w:color w:val="C00000"/>
          <w:sz w:val="24"/>
        </w:rPr>
        <w:lastRenderedPageBreak/>
        <w:drawing>
          <wp:inline distT="0" distB="0" distL="0" distR="0" wp14:anchorId="33E1A98D" wp14:editId="30273142">
            <wp:extent cx="6072505" cy="248126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6363" cy="2482841"/>
                    </a:xfrm>
                    <a:prstGeom prst="rect">
                      <a:avLst/>
                    </a:prstGeom>
                  </pic:spPr>
                </pic:pic>
              </a:graphicData>
            </a:graphic>
          </wp:inline>
        </w:drawing>
      </w:r>
    </w:p>
    <w:p w14:paraId="7DC38C0B" w14:textId="77777777" w:rsidR="005F6459" w:rsidRDefault="005F6459" w:rsidP="005F6459">
      <w:pPr>
        <w:pStyle w:val="NormalWeb"/>
        <w:numPr>
          <w:ilvl w:val="0"/>
          <w:numId w:val="1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Create a web app with a unique name.</w:t>
      </w:r>
    </w:p>
    <w:p w14:paraId="51E07323" w14:textId="77777777" w:rsidR="005F6459" w:rsidRPr="00916B2D" w:rsidRDefault="005F6459" w:rsidP="00916B2D">
      <w:pPr>
        <w:pStyle w:val="HTMLPreformatted"/>
        <w:shd w:val="clear" w:color="auto" w:fill="FFFFFF"/>
        <w:ind w:left="720"/>
        <w:rPr>
          <w:rFonts w:ascii="Consolas" w:hAnsi="Consolas"/>
          <w:b/>
          <w:color w:val="C00000"/>
          <w:sz w:val="24"/>
        </w:rPr>
      </w:pPr>
      <w:r w:rsidRPr="00916B2D">
        <w:rPr>
          <w:rFonts w:ascii="Consolas" w:hAnsi="Consolas"/>
          <w:b/>
          <w:color w:val="C00000"/>
          <w:sz w:val="24"/>
        </w:rPr>
        <w:t>WEBAPPNAME=</w:t>
      </w:r>
      <w:proofErr w:type="spellStart"/>
      <w:r w:rsidRPr="00916B2D">
        <w:rPr>
          <w:rFonts w:ascii="Consolas" w:hAnsi="Consolas"/>
          <w:b/>
          <w:color w:val="C00000"/>
          <w:sz w:val="24"/>
        </w:rPr>
        <w:t>partsunlimited</w:t>
      </w:r>
      <w:r w:rsidRPr="00916B2D">
        <w:rPr>
          <w:b/>
          <w:color w:val="C00000"/>
          <w:sz w:val="24"/>
        </w:rPr>
        <w:t>$RANDOM$RANDOM</w:t>
      </w:r>
      <w:proofErr w:type="spellEnd"/>
    </w:p>
    <w:p w14:paraId="2AADEA58" w14:textId="77777777" w:rsidR="005F6459" w:rsidRDefault="005F6459" w:rsidP="005F6459">
      <w:pPr>
        <w:pStyle w:val="HTMLPreformatted"/>
        <w:shd w:val="clear" w:color="auto" w:fill="FFFFFF"/>
        <w:ind w:left="720"/>
        <w:rPr>
          <w:b/>
          <w:color w:val="C00000"/>
          <w:sz w:val="24"/>
        </w:rPr>
      </w:pPr>
      <w:proofErr w:type="spellStart"/>
      <w:proofErr w:type="gramStart"/>
      <w:r w:rsidRPr="00916B2D">
        <w:rPr>
          <w:rFonts w:ascii="Consolas" w:hAnsi="Consolas"/>
          <w:b/>
          <w:color w:val="C00000"/>
          <w:sz w:val="24"/>
        </w:rPr>
        <w:t>az</w:t>
      </w:r>
      <w:proofErr w:type="spellEnd"/>
      <w:proofErr w:type="gramEnd"/>
      <w:r w:rsidRPr="00916B2D">
        <w:rPr>
          <w:rFonts w:ascii="Consolas" w:hAnsi="Consolas"/>
          <w:b/>
          <w:color w:val="C00000"/>
          <w:sz w:val="24"/>
        </w:rPr>
        <w:t xml:space="preserve"> </w:t>
      </w:r>
      <w:proofErr w:type="spellStart"/>
      <w:r w:rsidRPr="00916B2D">
        <w:rPr>
          <w:rFonts w:ascii="Consolas" w:hAnsi="Consolas"/>
          <w:b/>
          <w:color w:val="C00000"/>
          <w:sz w:val="24"/>
        </w:rPr>
        <w:t>webapp</w:t>
      </w:r>
      <w:proofErr w:type="spellEnd"/>
      <w:r w:rsidRPr="00916B2D">
        <w:rPr>
          <w:rFonts w:ascii="Consolas" w:hAnsi="Consolas"/>
          <w:b/>
          <w:color w:val="C00000"/>
          <w:sz w:val="24"/>
        </w:rPr>
        <w:t xml:space="preserve"> create --resource-group </w:t>
      </w:r>
      <w:r w:rsidRPr="00916B2D">
        <w:rPr>
          <w:b/>
          <w:color w:val="C00000"/>
          <w:sz w:val="24"/>
        </w:rPr>
        <w:t>$RESOURCEGROUPNAME</w:t>
      </w:r>
      <w:r w:rsidRPr="00916B2D">
        <w:rPr>
          <w:rFonts w:ascii="Consolas" w:hAnsi="Consolas"/>
          <w:b/>
          <w:color w:val="C00000"/>
          <w:sz w:val="24"/>
        </w:rPr>
        <w:t xml:space="preserve"> --plan </w:t>
      </w:r>
      <w:r w:rsidRPr="00916B2D">
        <w:rPr>
          <w:b/>
          <w:color w:val="C00000"/>
          <w:sz w:val="24"/>
        </w:rPr>
        <w:t>$SERVICEPLANNAME</w:t>
      </w:r>
      <w:r w:rsidRPr="00916B2D">
        <w:rPr>
          <w:rFonts w:ascii="Consolas" w:hAnsi="Consolas"/>
          <w:b/>
          <w:color w:val="C00000"/>
          <w:sz w:val="24"/>
        </w:rPr>
        <w:t xml:space="preserve"> --name </w:t>
      </w:r>
      <w:r w:rsidRPr="00916B2D">
        <w:rPr>
          <w:b/>
          <w:color w:val="C00000"/>
          <w:sz w:val="24"/>
        </w:rPr>
        <w:t>$WEBAPPNAME</w:t>
      </w:r>
    </w:p>
    <w:p w14:paraId="5195134D" w14:textId="77777777" w:rsidR="00916B2D" w:rsidRPr="00916B2D" w:rsidRDefault="00916B2D" w:rsidP="005F6459">
      <w:pPr>
        <w:pStyle w:val="HTMLPreformatted"/>
        <w:shd w:val="clear" w:color="auto" w:fill="FFFFFF"/>
        <w:ind w:left="720"/>
        <w:rPr>
          <w:rFonts w:ascii="Consolas" w:hAnsi="Consolas"/>
          <w:b/>
          <w:color w:val="C00000"/>
          <w:sz w:val="24"/>
        </w:rPr>
      </w:pPr>
    </w:p>
    <w:p w14:paraId="6D0409A2"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Record the name of the web app. You will need it later in this lab.</w:t>
      </w:r>
    </w:p>
    <w:p w14:paraId="658CEB46" w14:textId="77777777" w:rsidR="00213E9A" w:rsidRDefault="00213E9A" w:rsidP="005F6459">
      <w:pPr>
        <w:pStyle w:val="NormalWeb"/>
        <w:shd w:val="clear" w:color="auto" w:fill="FFFFFF"/>
        <w:spacing w:before="0" w:beforeAutospacing="0" w:after="0" w:afterAutospacing="0"/>
        <w:ind w:left="720"/>
        <w:rPr>
          <w:rFonts w:ascii="Segoe UI" w:hAnsi="Segoe UI" w:cs="Segoe UI"/>
          <w:color w:val="24292F"/>
        </w:rPr>
      </w:pPr>
    </w:p>
    <w:p w14:paraId="6A2AC181" w14:textId="685FBE88" w:rsidR="00213E9A" w:rsidRDefault="00213E9A" w:rsidP="005F6459">
      <w:pPr>
        <w:pStyle w:val="NormalWeb"/>
        <w:shd w:val="clear" w:color="auto" w:fill="FFFFFF"/>
        <w:spacing w:before="0" w:beforeAutospacing="0" w:after="0" w:afterAutospacing="0"/>
        <w:ind w:left="720"/>
        <w:rPr>
          <w:rFonts w:ascii="Segoe UI" w:hAnsi="Segoe UI" w:cs="Segoe UI"/>
          <w:color w:val="24292F"/>
        </w:rPr>
      </w:pPr>
      <w:r w:rsidRPr="00213E9A">
        <w:rPr>
          <w:rFonts w:ascii="Segoe UI" w:hAnsi="Segoe UI" w:cs="Segoe UI"/>
          <w:color w:val="24292F"/>
        </w:rPr>
        <w:drawing>
          <wp:inline distT="0" distB="0" distL="0" distR="0" wp14:anchorId="3C1D437E" wp14:editId="154E99E2">
            <wp:extent cx="6003235" cy="253230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6944" cy="2533871"/>
                    </a:xfrm>
                    <a:prstGeom prst="rect">
                      <a:avLst/>
                    </a:prstGeom>
                  </pic:spPr>
                </pic:pic>
              </a:graphicData>
            </a:graphic>
          </wp:inline>
        </w:drawing>
      </w:r>
    </w:p>
    <w:p w14:paraId="4EF2799F" w14:textId="7A0B83A5" w:rsidR="005F6459" w:rsidRDefault="005F6459" w:rsidP="005F6459">
      <w:pPr>
        <w:pStyle w:val="NormalWeb"/>
        <w:numPr>
          <w:ilvl w:val="0"/>
          <w:numId w:val="1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N</w:t>
      </w:r>
      <w:r w:rsidR="00213E9A">
        <w:rPr>
          <w:rFonts w:ascii="Segoe UI" w:hAnsi="Segoe UI" w:cs="Segoe UI"/>
          <w:color w:val="24292F"/>
        </w:rPr>
        <w:t>ext, create an Azure SQL Server Variable</w:t>
      </w:r>
    </w:p>
    <w:p w14:paraId="4730A6A6" w14:textId="77777777" w:rsidR="005F6459" w:rsidRPr="00213E9A" w:rsidRDefault="005F6459" w:rsidP="00213E9A">
      <w:pPr>
        <w:pStyle w:val="HTMLPreformatted"/>
        <w:shd w:val="clear" w:color="auto" w:fill="FFFFFF"/>
        <w:ind w:left="720"/>
        <w:rPr>
          <w:rFonts w:ascii="Consolas" w:hAnsi="Consolas"/>
          <w:b/>
          <w:color w:val="C00000"/>
          <w:sz w:val="24"/>
        </w:rPr>
      </w:pPr>
      <w:r w:rsidRPr="00213E9A">
        <w:rPr>
          <w:rFonts w:ascii="Consolas" w:hAnsi="Consolas"/>
          <w:b/>
          <w:color w:val="C00000"/>
          <w:sz w:val="24"/>
        </w:rPr>
        <w:t>USERNAME=</w:t>
      </w:r>
      <w:r w:rsidRPr="00213E9A">
        <w:rPr>
          <w:b/>
          <w:color w:val="C00000"/>
          <w:sz w:val="24"/>
        </w:rPr>
        <w:t>"Student"</w:t>
      </w:r>
    </w:p>
    <w:p w14:paraId="3075F8A3" w14:textId="77777777" w:rsidR="005F6459" w:rsidRPr="00213E9A" w:rsidRDefault="005F6459" w:rsidP="00213E9A">
      <w:pPr>
        <w:pStyle w:val="HTMLPreformatted"/>
        <w:shd w:val="clear" w:color="auto" w:fill="FFFFFF"/>
        <w:ind w:left="720"/>
        <w:rPr>
          <w:rFonts w:ascii="Consolas" w:hAnsi="Consolas"/>
          <w:b/>
          <w:color w:val="C00000"/>
          <w:sz w:val="24"/>
        </w:rPr>
      </w:pPr>
      <w:r w:rsidRPr="00213E9A">
        <w:rPr>
          <w:rFonts w:ascii="Consolas" w:hAnsi="Consolas"/>
          <w:b/>
          <w:color w:val="C00000"/>
          <w:sz w:val="24"/>
        </w:rPr>
        <w:t>SQLSERVERPASSWORD=</w:t>
      </w:r>
      <w:r w:rsidRPr="00213E9A">
        <w:rPr>
          <w:b/>
          <w:color w:val="C00000"/>
          <w:sz w:val="24"/>
        </w:rPr>
        <w:t>"Pa55w.rd1234"</w:t>
      </w:r>
    </w:p>
    <w:p w14:paraId="38D03FE2" w14:textId="77777777" w:rsidR="005F6459" w:rsidRDefault="005F6459" w:rsidP="00213E9A">
      <w:pPr>
        <w:pStyle w:val="HTMLPreformatted"/>
        <w:shd w:val="clear" w:color="auto" w:fill="FFFFFF"/>
        <w:ind w:left="720"/>
        <w:rPr>
          <w:b/>
          <w:color w:val="C00000"/>
          <w:sz w:val="24"/>
        </w:rPr>
      </w:pPr>
      <w:r w:rsidRPr="00213E9A">
        <w:rPr>
          <w:rFonts w:ascii="Consolas" w:hAnsi="Consolas"/>
          <w:b/>
          <w:color w:val="C00000"/>
          <w:sz w:val="24"/>
        </w:rPr>
        <w:t>SERVERNAME=</w:t>
      </w:r>
      <w:r w:rsidRPr="00213E9A">
        <w:rPr>
          <w:b/>
          <w:color w:val="C00000"/>
          <w:sz w:val="24"/>
        </w:rPr>
        <w:t>"</w:t>
      </w:r>
      <w:proofErr w:type="spellStart"/>
      <w:r w:rsidRPr="00213E9A">
        <w:rPr>
          <w:b/>
          <w:color w:val="C00000"/>
          <w:sz w:val="24"/>
        </w:rPr>
        <w:t>partsunlimitedserver$RANDOM</w:t>
      </w:r>
      <w:proofErr w:type="spellEnd"/>
      <w:r w:rsidRPr="00213E9A">
        <w:rPr>
          <w:b/>
          <w:color w:val="C00000"/>
          <w:sz w:val="24"/>
        </w:rPr>
        <w:t>"</w:t>
      </w:r>
    </w:p>
    <w:p w14:paraId="3AD862F5" w14:textId="77777777" w:rsidR="00213E9A" w:rsidRDefault="00213E9A" w:rsidP="00213E9A">
      <w:pPr>
        <w:pStyle w:val="HTMLPreformatted"/>
        <w:shd w:val="clear" w:color="auto" w:fill="FFFFFF"/>
        <w:ind w:left="720"/>
        <w:rPr>
          <w:rFonts w:ascii="Consolas" w:hAnsi="Consolas"/>
          <w:b/>
          <w:color w:val="C00000"/>
          <w:sz w:val="24"/>
        </w:rPr>
      </w:pPr>
    </w:p>
    <w:p w14:paraId="1A59230E" w14:textId="1321A747" w:rsidR="00213E9A" w:rsidRPr="00213E9A" w:rsidRDefault="00213E9A" w:rsidP="00213E9A">
      <w:pPr>
        <w:pStyle w:val="HTMLPreformatted"/>
        <w:shd w:val="clear" w:color="auto" w:fill="FFFFFF"/>
        <w:ind w:left="720"/>
        <w:rPr>
          <w:rFonts w:ascii="Consolas" w:hAnsi="Consolas"/>
          <w:b/>
          <w:color w:val="C00000"/>
          <w:sz w:val="24"/>
        </w:rPr>
      </w:pPr>
      <w:r w:rsidRPr="00213E9A">
        <w:rPr>
          <w:rFonts w:ascii="Consolas" w:hAnsi="Consolas"/>
          <w:b/>
          <w:color w:val="C00000"/>
          <w:sz w:val="24"/>
        </w:rPr>
        <w:drawing>
          <wp:inline distT="0" distB="0" distL="0" distR="0" wp14:anchorId="0D1B1920" wp14:editId="639F9B4B">
            <wp:extent cx="5683542" cy="673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3542" cy="673135"/>
                    </a:xfrm>
                    <a:prstGeom prst="rect">
                      <a:avLst/>
                    </a:prstGeom>
                  </pic:spPr>
                </pic:pic>
              </a:graphicData>
            </a:graphic>
          </wp:inline>
        </w:drawing>
      </w:r>
    </w:p>
    <w:p w14:paraId="282FA38F" w14:textId="77777777" w:rsidR="005F6459" w:rsidRDefault="005F6459" w:rsidP="00213E9A">
      <w:pPr>
        <w:pStyle w:val="HTMLPreformatted"/>
        <w:shd w:val="clear" w:color="auto" w:fill="FFFFFF"/>
        <w:ind w:left="720"/>
        <w:rPr>
          <w:rFonts w:ascii="Consolas" w:hAnsi="Consolas"/>
          <w:color w:val="24292F"/>
        </w:rPr>
      </w:pPr>
    </w:p>
    <w:p w14:paraId="7D156EB3" w14:textId="1654B838" w:rsidR="00213E9A" w:rsidRDefault="00213E9A" w:rsidP="005F6459">
      <w:pPr>
        <w:pStyle w:val="HTMLPreformatted"/>
        <w:numPr>
          <w:ilvl w:val="0"/>
          <w:numId w:val="12"/>
        </w:numPr>
        <w:shd w:val="clear" w:color="auto" w:fill="FFFFFF"/>
        <w:tabs>
          <w:tab w:val="clear" w:pos="720"/>
        </w:tabs>
        <w:rPr>
          <w:rFonts w:ascii="Consolas" w:hAnsi="Consolas"/>
          <w:color w:val="24292F"/>
        </w:rPr>
      </w:pPr>
      <w:r>
        <w:rPr>
          <w:rFonts w:ascii="Consolas" w:hAnsi="Consolas"/>
          <w:color w:val="24292F"/>
        </w:rPr>
        <w:t>create SQL Server</w:t>
      </w:r>
    </w:p>
    <w:p w14:paraId="46A2725A" w14:textId="77777777" w:rsidR="005F6459" w:rsidRPr="00213E9A" w:rsidRDefault="005F6459" w:rsidP="00213E9A">
      <w:pPr>
        <w:pStyle w:val="HTMLPreformatted"/>
        <w:shd w:val="clear" w:color="auto" w:fill="FFFFFF"/>
        <w:ind w:left="720"/>
        <w:rPr>
          <w:rFonts w:ascii="Consolas" w:hAnsi="Consolas"/>
          <w:b/>
          <w:color w:val="C00000"/>
          <w:sz w:val="24"/>
        </w:rPr>
      </w:pPr>
      <w:proofErr w:type="spellStart"/>
      <w:proofErr w:type="gramStart"/>
      <w:r w:rsidRPr="00213E9A">
        <w:rPr>
          <w:rFonts w:ascii="Consolas" w:hAnsi="Consolas"/>
          <w:b/>
          <w:color w:val="C00000"/>
          <w:sz w:val="24"/>
        </w:rPr>
        <w:t>az</w:t>
      </w:r>
      <w:proofErr w:type="spellEnd"/>
      <w:proofErr w:type="gramEnd"/>
      <w:r w:rsidRPr="00213E9A">
        <w:rPr>
          <w:rFonts w:ascii="Consolas" w:hAnsi="Consolas"/>
          <w:b/>
          <w:color w:val="C00000"/>
          <w:sz w:val="24"/>
        </w:rPr>
        <w:t xml:space="preserve"> </w:t>
      </w:r>
      <w:proofErr w:type="spellStart"/>
      <w:r w:rsidRPr="00213E9A">
        <w:rPr>
          <w:rFonts w:ascii="Consolas" w:hAnsi="Consolas"/>
          <w:b/>
          <w:color w:val="C00000"/>
          <w:sz w:val="24"/>
        </w:rPr>
        <w:t>sql</w:t>
      </w:r>
      <w:proofErr w:type="spellEnd"/>
      <w:r w:rsidRPr="00213E9A">
        <w:rPr>
          <w:rFonts w:ascii="Consolas" w:hAnsi="Consolas"/>
          <w:b/>
          <w:color w:val="C00000"/>
          <w:sz w:val="24"/>
        </w:rPr>
        <w:t xml:space="preserve"> server create --name </w:t>
      </w:r>
      <w:r w:rsidRPr="00213E9A">
        <w:rPr>
          <w:b/>
          <w:color w:val="C00000"/>
          <w:sz w:val="24"/>
        </w:rPr>
        <w:t>$SERVERNAME</w:t>
      </w:r>
      <w:r w:rsidRPr="00213E9A">
        <w:rPr>
          <w:rFonts w:ascii="Consolas" w:hAnsi="Consolas"/>
          <w:b/>
          <w:color w:val="C00000"/>
          <w:sz w:val="24"/>
        </w:rPr>
        <w:t xml:space="preserve"> --resource-group </w:t>
      </w:r>
      <w:r w:rsidRPr="00213E9A">
        <w:rPr>
          <w:b/>
          <w:color w:val="C00000"/>
          <w:sz w:val="24"/>
        </w:rPr>
        <w:t>$RESOURCEGROUPNAME</w:t>
      </w:r>
      <w:r w:rsidRPr="00213E9A">
        <w:rPr>
          <w:rFonts w:ascii="Consolas" w:hAnsi="Consolas"/>
          <w:b/>
          <w:color w:val="C00000"/>
          <w:sz w:val="24"/>
        </w:rPr>
        <w:t xml:space="preserve"> \</w:t>
      </w:r>
    </w:p>
    <w:p w14:paraId="6109B285" w14:textId="77777777" w:rsidR="005F6459" w:rsidRDefault="005F6459" w:rsidP="005F6459">
      <w:pPr>
        <w:pStyle w:val="HTMLPreformatted"/>
        <w:shd w:val="clear" w:color="auto" w:fill="FFFFFF"/>
        <w:ind w:left="720"/>
        <w:rPr>
          <w:b/>
          <w:color w:val="C00000"/>
          <w:sz w:val="24"/>
        </w:rPr>
      </w:pPr>
      <w:r w:rsidRPr="00213E9A">
        <w:rPr>
          <w:rFonts w:ascii="Consolas" w:hAnsi="Consolas"/>
          <w:b/>
          <w:color w:val="C00000"/>
          <w:sz w:val="24"/>
        </w:rPr>
        <w:t xml:space="preserve">--location </w:t>
      </w:r>
      <w:r w:rsidRPr="00213E9A">
        <w:rPr>
          <w:b/>
          <w:color w:val="C00000"/>
          <w:sz w:val="24"/>
        </w:rPr>
        <w:t>$LOCATION</w:t>
      </w:r>
      <w:r w:rsidRPr="00213E9A">
        <w:rPr>
          <w:rFonts w:ascii="Consolas" w:hAnsi="Consolas"/>
          <w:b/>
          <w:color w:val="C00000"/>
          <w:sz w:val="24"/>
        </w:rPr>
        <w:t xml:space="preserve"> --admin-user </w:t>
      </w:r>
      <w:r w:rsidRPr="00213E9A">
        <w:rPr>
          <w:b/>
          <w:color w:val="C00000"/>
          <w:sz w:val="24"/>
        </w:rPr>
        <w:t>$USERNAME</w:t>
      </w:r>
      <w:r w:rsidRPr="00213E9A">
        <w:rPr>
          <w:rFonts w:ascii="Consolas" w:hAnsi="Consolas"/>
          <w:b/>
          <w:color w:val="C00000"/>
          <w:sz w:val="24"/>
        </w:rPr>
        <w:t xml:space="preserve"> --admin-password </w:t>
      </w:r>
      <w:r w:rsidRPr="00213E9A">
        <w:rPr>
          <w:b/>
          <w:color w:val="C00000"/>
          <w:sz w:val="24"/>
        </w:rPr>
        <w:t>$SQLSERVERPASSWORD</w:t>
      </w:r>
    </w:p>
    <w:p w14:paraId="6B90BE40" w14:textId="77777777" w:rsidR="00213E9A" w:rsidRDefault="00213E9A" w:rsidP="005F6459">
      <w:pPr>
        <w:pStyle w:val="HTMLPreformatted"/>
        <w:shd w:val="clear" w:color="auto" w:fill="FFFFFF"/>
        <w:ind w:left="720"/>
        <w:rPr>
          <w:rFonts w:ascii="Consolas" w:hAnsi="Consolas"/>
          <w:b/>
          <w:color w:val="C00000"/>
          <w:sz w:val="24"/>
        </w:rPr>
      </w:pPr>
    </w:p>
    <w:p w14:paraId="2ADF9C2E" w14:textId="101331E3" w:rsidR="00213E9A" w:rsidRPr="00213E9A" w:rsidRDefault="00213E9A" w:rsidP="005F6459">
      <w:pPr>
        <w:pStyle w:val="HTMLPreformatted"/>
        <w:shd w:val="clear" w:color="auto" w:fill="FFFFFF"/>
        <w:ind w:left="720"/>
        <w:rPr>
          <w:rFonts w:ascii="Consolas" w:hAnsi="Consolas"/>
          <w:b/>
          <w:color w:val="C00000"/>
          <w:sz w:val="24"/>
        </w:rPr>
      </w:pPr>
      <w:r w:rsidRPr="00213E9A">
        <w:rPr>
          <w:rFonts w:ascii="Consolas" w:hAnsi="Consolas"/>
          <w:b/>
          <w:color w:val="C00000"/>
          <w:sz w:val="24"/>
        </w:rPr>
        <w:drawing>
          <wp:inline distT="0" distB="0" distL="0" distR="0" wp14:anchorId="4B6D908E" wp14:editId="11E40DB1">
            <wp:extent cx="5956852" cy="286307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6628" cy="2867772"/>
                    </a:xfrm>
                    <a:prstGeom prst="rect">
                      <a:avLst/>
                    </a:prstGeom>
                  </pic:spPr>
                </pic:pic>
              </a:graphicData>
            </a:graphic>
          </wp:inline>
        </w:drawing>
      </w:r>
    </w:p>
    <w:p w14:paraId="4C1291A0" w14:textId="77777777" w:rsidR="005F6459" w:rsidRDefault="005F6459" w:rsidP="005F6459">
      <w:pPr>
        <w:pStyle w:val="NormalWeb"/>
        <w:numPr>
          <w:ilvl w:val="0"/>
          <w:numId w:val="1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 xml:space="preserve">The web app needs to be able to access the SQL server, so we need to allow access </w:t>
      </w:r>
      <w:proofErr w:type="gramStart"/>
      <w:r>
        <w:rPr>
          <w:rFonts w:ascii="Segoe UI" w:hAnsi="Segoe UI" w:cs="Segoe UI"/>
          <w:color w:val="24292F"/>
        </w:rPr>
        <w:t>to</w:t>
      </w:r>
      <w:proofErr w:type="gramEnd"/>
      <w:r>
        <w:rPr>
          <w:rFonts w:ascii="Segoe UI" w:hAnsi="Segoe UI" w:cs="Segoe UI"/>
          <w:color w:val="24292F"/>
        </w:rPr>
        <w:t xml:space="preserve"> Azure resources in the SQL Server firewall rules.</w:t>
      </w:r>
    </w:p>
    <w:p w14:paraId="7F6983E2" w14:textId="77777777" w:rsidR="005F6459" w:rsidRPr="00213E9A" w:rsidRDefault="005F6459" w:rsidP="00213E9A">
      <w:pPr>
        <w:pStyle w:val="HTMLPreformatted"/>
        <w:shd w:val="clear" w:color="auto" w:fill="FFFFFF"/>
        <w:ind w:left="720"/>
        <w:rPr>
          <w:rFonts w:ascii="Consolas" w:hAnsi="Consolas"/>
          <w:b/>
          <w:color w:val="C00000"/>
          <w:sz w:val="24"/>
        </w:rPr>
      </w:pPr>
      <w:r w:rsidRPr="00213E9A">
        <w:rPr>
          <w:rFonts w:ascii="Consolas" w:hAnsi="Consolas"/>
          <w:b/>
          <w:color w:val="C00000"/>
          <w:sz w:val="24"/>
        </w:rPr>
        <w:t>STARTIP=</w:t>
      </w:r>
      <w:r w:rsidRPr="00213E9A">
        <w:rPr>
          <w:b/>
          <w:color w:val="C00000"/>
          <w:sz w:val="24"/>
        </w:rPr>
        <w:t>"0.0.0.0"</w:t>
      </w:r>
    </w:p>
    <w:p w14:paraId="0DF5705D" w14:textId="77777777" w:rsidR="005F6459" w:rsidRPr="00213E9A" w:rsidRDefault="005F6459" w:rsidP="00213E9A">
      <w:pPr>
        <w:pStyle w:val="HTMLPreformatted"/>
        <w:shd w:val="clear" w:color="auto" w:fill="FFFFFF"/>
        <w:ind w:left="720"/>
        <w:rPr>
          <w:rFonts w:ascii="Consolas" w:hAnsi="Consolas"/>
          <w:b/>
          <w:color w:val="C00000"/>
          <w:sz w:val="24"/>
        </w:rPr>
      </w:pPr>
      <w:r w:rsidRPr="00213E9A">
        <w:rPr>
          <w:rFonts w:ascii="Consolas" w:hAnsi="Consolas"/>
          <w:b/>
          <w:color w:val="C00000"/>
          <w:sz w:val="24"/>
        </w:rPr>
        <w:t>ENDIP=</w:t>
      </w:r>
      <w:r w:rsidRPr="00213E9A">
        <w:rPr>
          <w:b/>
          <w:color w:val="C00000"/>
          <w:sz w:val="24"/>
        </w:rPr>
        <w:t>"0.0.0.0"</w:t>
      </w:r>
    </w:p>
    <w:p w14:paraId="1BE44B9F" w14:textId="77777777" w:rsidR="005F6459" w:rsidRPr="00213E9A" w:rsidRDefault="005F6459" w:rsidP="00213E9A">
      <w:pPr>
        <w:pStyle w:val="HTMLPreformatted"/>
        <w:shd w:val="clear" w:color="auto" w:fill="FFFFFF"/>
        <w:ind w:left="720"/>
        <w:rPr>
          <w:rFonts w:ascii="Consolas" w:hAnsi="Consolas"/>
          <w:b/>
          <w:color w:val="C00000"/>
          <w:sz w:val="24"/>
        </w:rPr>
      </w:pPr>
      <w:proofErr w:type="spellStart"/>
      <w:r w:rsidRPr="00213E9A">
        <w:rPr>
          <w:rFonts w:ascii="Consolas" w:hAnsi="Consolas"/>
          <w:b/>
          <w:color w:val="C00000"/>
          <w:sz w:val="24"/>
        </w:rPr>
        <w:t>az</w:t>
      </w:r>
      <w:proofErr w:type="spellEnd"/>
      <w:r w:rsidRPr="00213E9A">
        <w:rPr>
          <w:rFonts w:ascii="Consolas" w:hAnsi="Consolas"/>
          <w:b/>
          <w:color w:val="C00000"/>
          <w:sz w:val="24"/>
        </w:rPr>
        <w:t xml:space="preserve"> </w:t>
      </w:r>
      <w:proofErr w:type="spellStart"/>
      <w:r w:rsidRPr="00213E9A">
        <w:rPr>
          <w:rFonts w:ascii="Consolas" w:hAnsi="Consolas"/>
          <w:b/>
          <w:color w:val="C00000"/>
          <w:sz w:val="24"/>
        </w:rPr>
        <w:t>sql</w:t>
      </w:r>
      <w:proofErr w:type="spellEnd"/>
      <w:r w:rsidRPr="00213E9A">
        <w:rPr>
          <w:rFonts w:ascii="Consolas" w:hAnsi="Consolas"/>
          <w:b/>
          <w:color w:val="C00000"/>
          <w:sz w:val="24"/>
        </w:rPr>
        <w:t xml:space="preserve"> server firewall-rule create --server </w:t>
      </w:r>
      <w:r w:rsidRPr="00213E9A">
        <w:rPr>
          <w:b/>
          <w:color w:val="C00000"/>
          <w:sz w:val="24"/>
        </w:rPr>
        <w:t>$SERVERNAME</w:t>
      </w:r>
      <w:r w:rsidRPr="00213E9A">
        <w:rPr>
          <w:rFonts w:ascii="Consolas" w:hAnsi="Consolas"/>
          <w:b/>
          <w:color w:val="C00000"/>
          <w:sz w:val="24"/>
        </w:rPr>
        <w:t xml:space="preserve"> --resource-group </w:t>
      </w:r>
      <w:r w:rsidRPr="00213E9A">
        <w:rPr>
          <w:b/>
          <w:color w:val="C00000"/>
          <w:sz w:val="24"/>
        </w:rPr>
        <w:t>$RESOURCEGROUPNAME</w:t>
      </w:r>
      <w:r w:rsidRPr="00213E9A">
        <w:rPr>
          <w:rFonts w:ascii="Consolas" w:hAnsi="Consolas"/>
          <w:b/>
          <w:color w:val="C00000"/>
          <w:sz w:val="24"/>
        </w:rPr>
        <w:t xml:space="preserve"> \</w:t>
      </w:r>
    </w:p>
    <w:p w14:paraId="2035D035" w14:textId="77777777" w:rsidR="005F6459" w:rsidRDefault="005F6459" w:rsidP="005F6459">
      <w:pPr>
        <w:pStyle w:val="HTMLPreformatted"/>
        <w:shd w:val="clear" w:color="auto" w:fill="FFFFFF"/>
        <w:ind w:left="720"/>
        <w:rPr>
          <w:b/>
          <w:color w:val="C00000"/>
          <w:sz w:val="24"/>
        </w:rPr>
      </w:pPr>
      <w:r w:rsidRPr="00213E9A">
        <w:rPr>
          <w:rFonts w:ascii="Consolas" w:hAnsi="Consolas"/>
          <w:b/>
          <w:color w:val="C00000"/>
          <w:sz w:val="24"/>
        </w:rPr>
        <w:t>--</w:t>
      </w:r>
      <w:proofErr w:type="gramStart"/>
      <w:r w:rsidRPr="00213E9A">
        <w:rPr>
          <w:rFonts w:ascii="Consolas" w:hAnsi="Consolas"/>
          <w:b/>
          <w:color w:val="C00000"/>
          <w:sz w:val="24"/>
        </w:rPr>
        <w:t>name</w:t>
      </w:r>
      <w:proofErr w:type="gramEnd"/>
      <w:r w:rsidRPr="00213E9A">
        <w:rPr>
          <w:rFonts w:ascii="Consolas" w:hAnsi="Consolas"/>
          <w:b/>
          <w:color w:val="C00000"/>
          <w:sz w:val="24"/>
        </w:rPr>
        <w:t xml:space="preserve"> </w:t>
      </w:r>
      <w:proofErr w:type="spellStart"/>
      <w:r w:rsidRPr="00213E9A">
        <w:rPr>
          <w:rFonts w:ascii="Consolas" w:hAnsi="Consolas"/>
          <w:b/>
          <w:color w:val="C00000"/>
          <w:sz w:val="24"/>
        </w:rPr>
        <w:t>AllowAzureResources</w:t>
      </w:r>
      <w:proofErr w:type="spellEnd"/>
      <w:r w:rsidRPr="00213E9A">
        <w:rPr>
          <w:rFonts w:ascii="Consolas" w:hAnsi="Consolas"/>
          <w:b/>
          <w:color w:val="C00000"/>
          <w:sz w:val="24"/>
        </w:rPr>
        <w:t xml:space="preserve"> --start-</w:t>
      </w:r>
      <w:proofErr w:type="spellStart"/>
      <w:r w:rsidRPr="00213E9A">
        <w:rPr>
          <w:rFonts w:ascii="Consolas" w:hAnsi="Consolas"/>
          <w:b/>
          <w:color w:val="C00000"/>
          <w:sz w:val="24"/>
        </w:rPr>
        <w:t>ip</w:t>
      </w:r>
      <w:proofErr w:type="spellEnd"/>
      <w:r w:rsidRPr="00213E9A">
        <w:rPr>
          <w:rFonts w:ascii="Consolas" w:hAnsi="Consolas"/>
          <w:b/>
          <w:color w:val="C00000"/>
          <w:sz w:val="24"/>
        </w:rPr>
        <w:t xml:space="preserve">-address </w:t>
      </w:r>
      <w:r w:rsidRPr="00213E9A">
        <w:rPr>
          <w:b/>
          <w:color w:val="C00000"/>
          <w:sz w:val="24"/>
        </w:rPr>
        <w:t>$STARTIP</w:t>
      </w:r>
      <w:r w:rsidRPr="00213E9A">
        <w:rPr>
          <w:rFonts w:ascii="Consolas" w:hAnsi="Consolas"/>
          <w:b/>
          <w:color w:val="C00000"/>
          <w:sz w:val="24"/>
        </w:rPr>
        <w:t xml:space="preserve"> --end-</w:t>
      </w:r>
      <w:proofErr w:type="spellStart"/>
      <w:r w:rsidRPr="00213E9A">
        <w:rPr>
          <w:rFonts w:ascii="Consolas" w:hAnsi="Consolas"/>
          <w:b/>
          <w:color w:val="C00000"/>
          <w:sz w:val="24"/>
        </w:rPr>
        <w:t>ip</w:t>
      </w:r>
      <w:proofErr w:type="spellEnd"/>
      <w:r w:rsidRPr="00213E9A">
        <w:rPr>
          <w:rFonts w:ascii="Consolas" w:hAnsi="Consolas"/>
          <w:b/>
          <w:color w:val="C00000"/>
          <w:sz w:val="24"/>
        </w:rPr>
        <w:t xml:space="preserve">-address </w:t>
      </w:r>
      <w:r w:rsidRPr="00213E9A">
        <w:rPr>
          <w:b/>
          <w:color w:val="C00000"/>
          <w:sz w:val="24"/>
        </w:rPr>
        <w:t>$ENDIP</w:t>
      </w:r>
    </w:p>
    <w:p w14:paraId="4A147E19" w14:textId="77777777" w:rsidR="00213E9A" w:rsidRDefault="00213E9A" w:rsidP="005F6459">
      <w:pPr>
        <w:pStyle w:val="HTMLPreformatted"/>
        <w:shd w:val="clear" w:color="auto" w:fill="FFFFFF"/>
        <w:ind w:left="720"/>
        <w:rPr>
          <w:rFonts w:ascii="Consolas" w:hAnsi="Consolas"/>
          <w:b/>
          <w:color w:val="C00000"/>
          <w:sz w:val="24"/>
        </w:rPr>
      </w:pPr>
    </w:p>
    <w:p w14:paraId="0F365E40" w14:textId="1EBC5A09" w:rsidR="00213E9A" w:rsidRPr="00213E9A" w:rsidRDefault="00213E9A" w:rsidP="005F6459">
      <w:pPr>
        <w:pStyle w:val="HTMLPreformatted"/>
        <w:shd w:val="clear" w:color="auto" w:fill="FFFFFF"/>
        <w:ind w:left="720"/>
        <w:rPr>
          <w:rFonts w:ascii="Consolas" w:hAnsi="Consolas"/>
          <w:b/>
          <w:color w:val="C00000"/>
          <w:sz w:val="24"/>
        </w:rPr>
      </w:pPr>
      <w:r w:rsidRPr="00213E9A">
        <w:rPr>
          <w:rFonts w:ascii="Consolas" w:hAnsi="Consolas"/>
          <w:b/>
          <w:color w:val="C00000"/>
          <w:sz w:val="24"/>
        </w:rPr>
        <w:drawing>
          <wp:inline distT="0" distB="0" distL="0" distR="0" wp14:anchorId="3AD6E08A" wp14:editId="0F582650">
            <wp:extent cx="6003235" cy="1604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3618" cy="1612692"/>
                    </a:xfrm>
                    <a:prstGeom prst="rect">
                      <a:avLst/>
                    </a:prstGeom>
                  </pic:spPr>
                </pic:pic>
              </a:graphicData>
            </a:graphic>
          </wp:inline>
        </w:drawing>
      </w:r>
    </w:p>
    <w:p w14:paraId="4B8132A2" w14:textId="77777777" w:rsidR="005F6459" w:rsidRDefault="005F6459" w:rsidP="005F6459">
      <w:pPr>
        <w:pStyle w:val="NormalWeb"/>
        <w:numPr>
          <w:ilvl w:val="0"/>
          <w:numId w:val="1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Now create a database within that server.</w:t>
      </w:r>
    </w:p>
    <w:p w14:paraId="36803F3A" w14:textId="77777777" w:rsidR="005F6459" w:rsidRPr="00213E9A" w:rsidRDefault="005F6459" w:rsidP="00213E9A">
      <w:pPr>
        <w:pStyle w:val="HTMLPreformatted"/>
        <w:shd w:val="clear" w:color="auto" w:fill="FFFFFF"/>
        <w:ind w:left="720"/>
        <w:rPr>
          <w:rFonts w:ascii="Consolas" w:hAnsi="Consolas"/>
          <w:b/>
          <w:color w:val="C00000"/>
          <w:sz w:val="24"/>
        </w:rPr>
      </w:pPr>
      <w:proofErr w:type="spellStart"/>
      <w:r w:rsidRPr="00213E9A">
        <w:rPr>
          <w:rFonts w:ascii="Consolas" w:hAnsi="Consolas"/>
          <w:b/>
          <w:color w:val="C00000"/>
          <w:sz w:val="24"/>
        </w:rPr>
        <w:t>az</w:t>
      </w:r>
      <w:proofErr w:type="spellEnd"/>
      <w:r w:rsidRPr="00213E9A">
        <w:rPr>
          <w:rFonts w:ascii="Consolas" w:hAnsi="Consolas"/>
          <w:b/>
          <w:color w:val="C00000"/>
          <w:sz w:val="24"/>
        </w:rPr>
        <w:t xml:space="preserve"> </w:t>
      </w:r>
      <w:proofErr w:type="spellStart"/>
      <w:r w:rsidRPr="00213E9A">
        <w:rPr>
          <w:rFonts w:ascii="Consolas" w:hAnsi="Consolas"/>
          <w:b/>
          <w:color w:val="C00000"/>
          <w:sz w:val="24"/>
        </w:rPr>
        <w:t>sql</w:t>
      </w:r>
      <w:proofErr w:type="spellEnd"/>
      <w:r w:rsidRPr="00213E9A">
        <w:rPr>
          <w:rFonts w:ascii="Consolas" w:hAnsi="Consolas"/>
          <w:b/>
          <w:color w:val="C00000"/>
          <w:sz w:val="24"/>
        </w:rPr>
        <w:t xml:space="preserve"> </w:t>
      </w:r>
      <w:proofErr w:type="spellStart"/>
      <w:r w:rsidRPr="00213E9A">
        <w:rPr>
          <w:rFonts w:ascii="Consolas" w:hAnsi="Consolas"/>
          <w:b/>
          <w:color w:val="C00000"/>
          <w:sz w:val="24"/>
        </w:rPr>
        <w:t>db</w:t>
      </w:r>
      <w:proofErr w:type="spellEnd"/>
      <w:r w:rsidRPr="00213E9A">
        <w:rPr>
          <w:rFonts w:ascii="Consolas" w:hAnsi="Consolas"/>
          <w:b/>
          <w:color w:val="C00000"/>
          <w:sz w:val="24"/>
        </w:rPr>
        <w:t xml:space="preserve"> create --server </w:t>
      </w:r>
      <w:r w:rsidRPr="00213E9A">
        <w:rPr>
          <w:b/>
          <w:color w:val="C00000"/>
          <w:sz w:val="24"/>
        </w:rPr>
        <w:t>$SERVERNAME</w:t>
      </w:r>
      <w:r w:rsidRPr="00213E9A">
        <w:rPr>
          <w:rFonts w:ascii="Consolas" w:hAnsi="Consolas"/>
          <w:b/>
          <w:color w:val="C00000"/>
          <w:sz w:val="24"/>
        </w:rPr>
        <w:t xml:space="preserve"> --resource-group </w:t>
      </w:r>
      <w:r w:rsidRPr="00213E9A">
        <w:rPr>
          <w:b/>
          <w:color w:val="C00000"/>
          <w:sz w:val="24"/>
        </w:rPr>
        <w:t>$RESOURCEGROUPNAME</w:t>
      </w:r>
      <w:r w:rsidRPr="00213E9A">
        <w:rPr>
          <w:rFonts w:ascii="Consolas" w:hAnsi="Consolas"/>
          <w:b/>
          <w:color w:val="C00000"/>
          <w:sz w:val="24"/>
        </w:rPr>
        <w:t xml:space="preserve"> --name </w:t>
      </w:r>
      <w:proofErr w:type="spellStart"/>
      <w:r w:rsidRPr="00213E9A">
        <w:rPr>
          <w:rFonts w:ascii="Consolas" w:hAnsi="Consolas"/>
          <w:b/>
          <w:color w:val="C00000"/>
          <w:sz w:val="24"/>
        </w:rPr>
        <w:t>PartsUnlimited</w:t>
      </w:r>
      <w:proofErr w:type="spellEnd"/>
      <w:r w:rsidRPr="00213E9A">
        <w:rPr>
          <w:rFonts w:ascii="Consolas" w:hAnsi="Consolas"/>
          <w:b/>
          <w:color w:val="C00000"/>
          <w:sz w:val="24"/>
        </w:rPr>
        <w:t xml:space="preserve"> \</w:t>
      </w:r>
    </w:p>
    <w:p w14:paraId="71066DC2" w14:textId="77777777" w:rsidR="005F6459" w:rsidRDefault="005F6459" w:rsidP="005F6459">
      <w:pPr>
        <w:pStyle w:val="HTMLPreformatted"/>
        <w:shd w:val="clear" w:color="auto" w:fill="FFFFFF"/>
        <w:ind w:left="720"/>
        <w:rPr>
          <w:rFonts w:ascii="Consolas" w:hAnsi="Consolas"/>
          <w:b/>
          <w:color w:val="C00000"/>
          <w:sz w:val="24"/>
        </w:rPr>
      </w:pPr>
      <w:r w:rsidRPr="00213E9A">
        <w:rPr>
          <w:rFonts w:ascii="Consolas" w:hAnsi="Consolas"/>
          <w:b/>
          <w:color w:val="C00000"/>
          <w:sz w:val="24"/>
        </w:rPr>
        <w:t>--service-objective S0</w:t>
      </w:r>
    </w:p>
    <w:p w14:paraId="7AF4203B" w14:textId="77777777" w:rsidR="00213E9A" w:rsidRDefault="00213E9A" w:rsidP="005F6459">
      <w:pPr>
        <w:pStyle w:val="HTMLPreformatted"/>
        <w:shd w:val="clear" w:color="auto" w:fill="FFFFFF"/>
        <w:ind w:left="720"/>
        <w:rPr>
          <w:rFonts w:ascii="Consolas" w:hAnsi="Consolas"/>
          <w:b/>
          <w:color w:val="C00000"/>
          <w:sz w:val="24"/>
        </w:rPr>
      </w:pPr>
    </w:p>
    <w:p w14:paraId="527F978B" w14:textId="6A4F854D" w:rsidR="00213E9A" w:rsidRPr="00213E9A" w:rsidRDefault="00213E9A" w:rsidP="005F6459">
      <w:pPr>
        <w:pStyle w:val="HTMLPreformatted"/>
        <w:shd w:val="clear" w:color="auto" w:fill="FFFFFF"/>
        <w:ind w:left="720"/>
        <w:rPr>
          <w:rFonts w:ascii="Consolas" w:hAnsi="Consolas"/>
          <w:b/>
          <w:color w:val="C00000"/>
          <w:sz w:val="24"/>
        </w:rPr>
      </w:pPr>
      <w:r w:rsidRPr="00213E9A">
        <w:rPr>
          <w:rFonts w:ascii="Consolas" w:hAnsi="Consolas"/>
          <w:b/>
          <w:color w:val="C00000"/>
          <w:sz w:val="24"/>
        </w:rPr>
        <w:lastRenderedPageBreak/>
        <w:drawing>
          <wp:inline distT="0" distB="0" distL="0" distR="0" wp14:anchorId="07B9CD64" wp14:editId="08B5B4B1">
            <wp:extent cx="6056243" cy="202018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0904" cy="2025078"/>
                    </a:xfrm>
                    <a:prstGeom prst="rect">
                      <a:avLst/>
                    </a:prstGeom>
                  </pic:spPr>
                </pic:pic>
              </a:graphicData>
            </a:graphic>
          </wp:inline>
        </w:drawing>
      </w:r>
    </w:p>
    <w:p w14:paraId="1EAD9594" w14:textId="77777777" w:rsidR="005F6459" w:rsidRDefault="005F6459" w:rsidP="005F6459">
      <w:pPr>
        <w:pStyle w:val="NormalWeb"/>
        <w:numPr>
          <w:ilvl w:val="0"/>
          <w:numId w:val="1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web app you created needs the database connection string in its configuration, so run the following commands to prepare and add it to the app settings of the web app.</w:t>
      </w:r>
    </w:p>
    <w:p w14:paraId="04500A0A" w14:textId="77777777" w:rsidR="005F6459" w:rsidRPr="00213E9A" w:rsidRDefault="005F6459" w:rsidP="00213E9A">
      <w:pPr>
        <w:pStyle w:val="HTMLPreformatted"/>
        <w:shd w:val="clear" w:color="auto" w:fill="FFFFFF"/>
        <w:ind w:left="720"/>
        <w:rPr>
          <w:rFonts w:ascii="Consolas" w:hAnsi="Consolas"/>
          <w:b/>
          <w:color w:val="C00000"/>
          <w:sz w:val="24"/>
        </w:rPr>
      </w:pPr>
      <w:r w:rsidRPr="00213E9A">
        <w:rPr>
          <w:rFonts w:ascii="Consolas" w:hAnsi="Consolas"/>
          <w:b/>
          <w:color w:val="C00000"/>
          <w:sz w:val="24"/>
        </w:rPr>
        <w:t>CONNSTRING=</w:t>
      </w:r>
      <w:r w:rsidRPr="00213E9A">
        <w:rPr>
          <w:b/>
          <w:color w:val="C00000"/>
          <w:sz w:val="24"/>
        </w:rPr>
        <w:t>$(</w:t>
      </w:r>
      <w:proofErr w:type="spellStart"/>
      <w:r w:rsidRPr="00213E9A">
        <w:rPr>
          <w:b/>
          <w:color w:val="C00000"/>
          <w:sz w:val="24"/>
        </w:rPr>
        <w:t>az</w:t>
      </w:r>
      <w:proofErr w:type="spellEnd"/>
      <w:r w:rsidRPr="00213E9A">
        <w:rPr>
          <w:b/>
          <w:color w:val="C00000"/>
          <w:sz w:val="24"/>
        </w:rPr>
        <w:t xml:space="preserve"> </w:t>
      </w:r>
      <w:proofErr w:type="spellStart"/>
      <w:r w:rsidRPr="00213E9A">
        <w:rPr>
          <w:b/>
          <w:color w:val="C00000"/>
          <w:sz w:val="24"/>
        </w:rPr>
        <w:t>sql</w:t>
      </w:r>
      <w:proofErr w:type="spellEnd"/>
      <w:r w:rsidRPr="00213E9A">
        <w:rPr>
          <w:b/>
          <w:color w:val="C00000"/>
          <w:sz w:val="24"/>
        </w:rPr>
        <w:t xml:space="preserve"> </w:t>
      </w:r>
      <w:proofErr w:type="spellStart"/>
      <w:r w:rsidRPr="00213E9A">
        <w:rPr>
          <w:b/>
          <w:color w:val="C00000"/>
          <w:sz w:val="24"/>
        </w:rPr>
        <w:t>db</w:t>
      </w:r>
      <w:proofErr w:type="spellEnd"/>
      <w:r w:rsidRPr="00213E9A">
        <w:rPr>
          <w:b/>
          <w:color w:val="C00000"/>
          <w:sz w:val="24"/>
        </w:rPr>
        <w:t xml:space="preserve"> show-connection-string --name </w:t>
      </w:r>
      <w:proofErr w:type="spellStart"/>
      <w:r w:rsidRPr="00213E9A">
        <w:rPr>
          <w:b/>
          <w:color w:val="C00000"/>
          <w:sz w:val="24"/>
        </w:rPr>
        <w:t>PartsUnlimited</w:t>
      </w:r>
      <w:proofErr w:type="spellEnd"/>
      <w:r w:rsidRPr="00213E9A">
        <w:rPr>
          <w:b/>
          <w:color w:val="C00000"/>
          <w:sz w:val="24"/>
        </w:rPr>
        <w:t xml:space="preserve"> --server $SERVERNAME \</w:t>
      </w:r>
    </w:p>
    <w:p w14:paraId="0D9DC8C0" w14:textId="77777777" w:rsidR="005F6459" w:rsidRPr="00213E9A" w:rsidRDefault="005F6459" w:rsidP="00213E9A">
      <w:pPr>
        <w:pStyle w:val="HTMLPreformatted"/>
        <w:shd w:val="clear" w:color="auto" w:fill="FFFFFF"/>
        <w:ind w:left="720"/>
        <w:rPr>
          <w:rFonts w:ascii="Consolas" w:hAnsi="Consolas"/>
          <w:b/>
          <w:color w:val="C00000"/>
          <w:sz w:val="24"/>
        </w:rPr>
      </w:pPr>
      <w:r w:rsidRPr="00213E9A">
        <w:rPr>
          <w:b/>
          <w:color w:val="C00000"/>
          <w:sz w:val="24"/>
        </w:rPr>
        <w:t xml:space="preserve">--client ado.net --output </w:t>
      </w:r>
      <w:proofErr w:type="spellStart"/>
      <w:r w:rsidRPr="00213E9A">
        <w:rPr>
          <w:b/>
          <w:color w:val="C00000"/>
          <w:sz w:val="24"/>
        </w:rPr>
        <w:t>tsv</w:t>
      </w:r>
      <w:proofErr w:type="spellEnd"/>
      <w:r w:rsidRPr="00213E9A">
        <w:rPr>
          <w:b/>
          <w:color w:val="C00000"/>
          <w:sz w:val="24"/>
        </w:rPr>
        <w:t>)</w:t>
      </w:r>
    </w:p>
    <w:p w14:paraId="792B1A2E" w14:textId="77777777" w:rsidR="005F6459" w:rsidRPr="00213E9A" w:rsidRDefault="005F6459" w:rsidP="00213E9A">
      <w:pPr>
        <w:pStyle w:val="HTMLPreformatted"/>
        <w:shd w:val="clear" w:color="auto" w:fill="FFFFFF"/>
        <w:ind w:left="720"/>
        <w:rPr>
          <w:rFonts w:ascii="Consolas" w:hAnsi="Consolas"/>
          <w:b/>
          <w:color w:val="C00000"/>
          <w:sz w:val="24"/>
        </w:rPr>
      </w:pPr>
    </w:p>
    <w:p w14:paraId="05984BE7" w14:textId="77777777" w:rsidR="005F6459" w:rsidRPr="00213E9A" w:rsidRDefault="005F6459" w:rsidP="00213E9A">
      <w:pPr>
        <w:pStyle w:val="HTMLPreformatted"/>
        <w:shd w:val="clear" w:color="auto" w:fill="FFFFFF"/>
        <w:ind w:left="720"/>
        <w:rPr>
          <w:rFonts w:ascii="Consolas" w:hAnsi="Consolas"/>
          <w:b/>
          <w:color w:val="C00000"/>
          <w:sz w:val="24"/>
        </w:rPr>
      </w:pPr>
      <w:r w:rsidRPr="00213E9A">
        <w:rPr>
          <w:rFonts w:ascii="Consolas" w:hAnsi="Consolas"/>
          <w:b/>
          <w:color w:val="C00000"/>
          <w:sz w:val="24"/>
        </w:rPr>
        <w:t>CONNSTRING=</w:t>
      </w:r>
      <w:r w:rsidRPr="00213E9A">
        <w:rPr>
          <w:b/>
          <w:color w:val="C00000"/>
          <w:sz w:val="24"/>
        </w:rPr>
        <w:t>${CONNSTRING//&lt;username&gt;/$USERNAME}</w:t>
      </w:r>
    </w:p>
    <w:p w14:paraId="3EA493B1" w14:textId="77777777" w:rsidR="005F6459" w:rsidRPr="00213E9A" w:rsidRDefault="005F6459" w:rsidP="00213E9A">
      <w:pPr>
        <w:pStyle w:val="HTMLPreformatted"/>
        <w:shd w:val="clear" w:color="auto" w:fill="FFFFFF"/>
        <w:ind w:left="720"/>
        <w:rPr>
          <w:rFonts w:ascii="Consolas" w:hAnsi="Consolas"/>
          <w:b/>
          <w:color w:val="C00000"/>
          <w:sz w:val="24"/>
        </w:rPr>
      </w:pPr>
      <w:r w:rsidRPr="00213E9A">
        <w:rPr>
          <w:rFonts w:ascii="Consolas" w:hAnsi="Consolas"/>
          <w:b/>
          <w:color w:val="C00000"/>
          <w:sz w:val="24"/>
        </w:rPr>
        <w:t>CONNSTRING=</w:t>
      </w:r>
      <w:r w:rsidRPr="00213E9A">
        <w:rPr>
          <w:b/>
          <w:color w:val="C00000"/>
          <w:sz w:val="24"/>
        </w:rPr>
        <w:t>${CONNSTRING//&lt;password&gt;/$SQLSERVERPASSWORD}</w:t>
      </w:r>
    </w:p>
    <w:p w14:paraId="4AC2BEAC" w14:textId="77777777" w:rsidR="005F6459" w:rsidRPr="00213E9A" w:rsidRDefault="005F6459" w:rsidP="00213E9A">
      <w:pPr>
        <w:pStyle w:val="HTMLPreformatted"/>
        <w:shd w:val="clear" w:color="auto" w:fill="FFFFFF"/>
        <w:ind w:left="720"/>
        <w:rPr>
          <w:rFonts w:ascii="Consolas" w:hAnsi="Consolas"/>
          <w:b/>
          <w:color w:val="C00000"/>
          <w:sz w:val="24"/>
        </w:rPr>
      </w:pPr>
    </w:p>
    <w:p w14:paraId="2C19B05E" w14:textId="77777777" w:rsidR="005F6459" w:rsidRPr="00213E9A" w:rsidRDefault="005F6459" w:rsidP="00213E9A">
      <w:pPr>
        <w:pStyle w:val="HTMLPreformatted"/>
        <w:shd w:val="clear" w:color="auto" w:fill="FFFFFF"/>
        <w:ind w:left="720"/>
        <w:rPr>
          <w:rFonts w:ascii="Consolas" w:hAnsi="Consolas"/>
          <w:b/>
          <w:color w:val="C00000"/>
          <w:sz w:val="24"/>
        </w:rPr>
      </w:pPr>
      <w:proofErr w:type="spellStart"/>
      <w:r w:rsidRPr="00213E9A">
        <w:rPr>
          <w:rFonts w:ascii="Consolas" w:hAnsi="Consolas"/>
          <w:b/>
          <w:color w:val="C00000"/>
          <w:sz w:val="24"/>
        </w:rPr>
        <w:t>az</w:t>
      </w:r>
      <w:proofErr w:type="spellEnd"/>
      <w:r w:rsidRPr="00213E9A">
        <w:rPr>
          <w:rFonts w:ascii="Consolas" w:hAnsi="Consolas"/>
          <w:b/>
          <w:color w:val="C00000"/>
          <w:sz w:val="24"/>
        </w:rPr>
        <w:t xml:space="preserve"> </w:t>
      </w:r>
      <w:proofErr w:type="spellStart"/>
      <w:r w:rsidRPr="00213E9A">
        <w:rPr>
          <w:rFonts w:ascii="Consolas" w:hAnsi="Consolas"/>
          <w:b/>
          <w:color w:val="C00000"/>
          <w:sz w:val="24"/>
        </w:rPr>
        <w:t>webapp</w:t>
      </w:r>
      <w:proofErr w:type="spellEnd"/>
      <w:r w:rsidRPr="00213E9A">
        <w:rPr>
          <w:rFonts w:ascii="Consolas" w:hAnsi="Consolas"/>
          <w:b/>
          <w:color w:val="C00000"/>
          <w:sz w:val="24"/>
        </w:rPr>
        <w:t xml:space="preserve"> </w:t>
      </w:r>
      <w:proofErr w:type="spellStart"/>
      <w:r w:rsidRPr="00213E9A">
        <w:rPr>
          <w:rFonts w:ascii="Consolas" w:hAnsi="Consolas"/>
          <w:b/>
          <w:color w:val="C00000"/>
          <w:sz w:val="24"/>
        </w:rPr>
        <w:t>config</w:t>
      </w:r>
      <w:proofErr w:type="spellEnd"/>
      <w:r w:rsidRPr="00213E9A">
        <w:rPr>
          <w:rFonts w:ascii="Consolas" w:hAnsi="Consolas"/>
          <w:b/>
          <w:color w:val="C00000"/>
          <w:sz w:val="24"/>
        </w:rPr>
        <w:t xml:space="preserve"> connection-string </w:t>
      </w:r>
      <w:r w:rsidRPr="00213E9A">
        <w:rPr>
          <w:b/>
          <w:color w:val="C00000"/>
          <w:sz w:val="24"/>
        </w:rPr>
        <w:t>set</w:t>
      </w:r>
      <w:r w:rsidRPr="00213E9A">
        <w:rPr>
          <w:rFonts w:ascii="Consolas" w:hAnsi="Consolas"/>
          <w:b/>
          <w:color w:val="C00000"/>
          <w:sz w:val="24"/>
        </w:rPr>
        <w:t xml:space="preserve"> --name </w:t>
      </w:r>
      <w:r w:rsidRPr="00213E9A">
        <w:rPr>
          <w:b/>
          <w:color w:val="C00000"/>
          <w:sz w:val="24"/>
        </w:rPr>
        <w:t>$WEBAPPNAME</w:t>
      </w:r>
      <w:r w:rsidRPr="00213E9A">
        <w:rPr>
          <w:rFonts w:ascii="Consolas" w:hAnsi="Consolas"/>
          <w:b/>
          <w:color w:val="C00000"/>
          <w:sz w:val="24"/>
        </w:rPr>
        <w:t xml:space="preserve"> --resource-group </w:t>
      </w:r>
      <w:r w:rsidRPr="00213E9A">
        <w:rPr>
          <w:b/>
          <w:color w:val="C00000"/>
          <w:sz w:val="24"/>
        </w:rPr>
        <w:t>$RESOURCEGROUPNAME</w:t>
      </w:r>
      <w:r w:rsidRPr="00213E9A">
        <w:rPr>
          <w:rFonts w:ascii="Consolas" w:hAnsi="Consolas"/>
          <w:b/>
          <w:color w:val="C00000"/>
          <w:sz w:val="24"/>
        </w:rPr>
        <w:t xml:space="preserve"> \</w:t>
      </w:r>
    </w:p>
    <w:p w14:paraId="708FBE7E" w14:textId="77777777" w:rsidR="005F6459" w:rsidRDefault="005F6459" w:rsidP="005F6459">
      <w:pPr>
        <w:pStyle w:val="HTMLPreformatted"/>
        <w:shd w:val="clear" w:color="auto" w:fill="FFFFFF"/>
        <w:ind w:left="720"/>
        <w:rPr>
          <w:rFonts w:ascii="Consolas" w:hAnsi="Consolas"/>
          <w:b/>
          <w:color w:val="C00000"/>
          <w:sz w:val="24"/>
        </w:rPr>
      </w:pPr>
      <w:r w:rsidRPr="00213E9A">
        <w:rPr>
          <w:rFonts w:ascii="Consolas" w:hAnsi="Consolas"/>
          <w:b/>
          <w:color w:val="C00000"/>
          <w:sz w:val="24"/>
        </w:rPr>
        <w:t>-</w:t>
      </w:r>
      <w:proofErr w:type="gramStart"/>
      <w:r w:rsidRPr="00213E9A">
        <w:rPr>
          <w:rFonts w:ascii="Consolas" w:hAnsi="Consolas"/>
          <w:b/>
          <w:color w:val="C00000"/>
          <w:sz w:val="24"/>
        </w:rPr>
        <w:t>t</w:t>
      </w:r>
      <w:proofErr w:type="gramEnd"/>
      <w:r w:rsidRPr="00213E9A">
        <w:rPr>
          <w:rFonts w:ascii="Consolas" w:hAnsi="Consolas"/>
          <w:b/>
          <w:color w:val="C00000"/>
          <w:sz w:val="24"/>
        </w:rPr>
        <w:t xml:space="preserve"> </w:t>
      </w:r>
      <w:proofErr w:type="spellStart"/>
      <w:r w:rsidRPr="00213E9A">
        <w:rPr>
          <w:rFonts w:ascii="Consolas" w:hAnsi="Consolas"/>
          <w:b/>
          <w:color w:val="C00000"/>
          <w:sz w:val="24"/>
        </w:rPr>
        <w:t>SQLAzure</w:t>
      </w:r>
      <w:proofErr w:type="spellEnd"/>
      <w:r w:rsidRPr="00213E9A">
        <w:rPr>
          <w:rFonts w:ascii="Consolas" w:hAnsi="Consolas"/>
          <w:b/>
          <w:color w:val="C00000"/>
          <w:sz w:val="24"/>
        </w:rPr>
        <w:t xml:space="preserve"> --settings </w:t>
      </w:r>
      <w:r w:rsidRPr="00213E9A">
        <w:rPr>
          <w:b/>
          <w:color w:val="C00000"/>
          <w:sz w:val="24"/>
        </w:rPr>
        <w:t>"</w:t>
      </w:r>
      <w:proofErr w:type="spellStart"/>
      <w:r w:rsidRPr="00213E9A">
        <w:rPr>
          <w:b/>
          <w:color w:val="C00000"/>
          <w:sz w:val="24"/>
        </w:rPr>
        <w:t>DefaultConnectionString</w:t>
      </w:r>
      <w:proofErr w:type="spellEnd"/>
      <w:r w:rsidRPr="00213E9A">
        <w:rPr>
          <w:b/>
          <w:color w:val="C00000"/>
          <w:sz w:val="24"/>
        </w:rPr>
        <w:t>=$CONNSTRING"</w:t>
      </w:r>
      <w:r w:rsidRPr="00213E9A">
        <w:rPr>
          <w:rFonts w:ascii="Consolas" w:hAnsi="Consolas"/>
          <w:b/>
          <w:color w:val="C00000"/>
          <w:sz w:val="24"/>
        </w:rPr>
        <w:t xml:space="preserve"> </w:t>
      </w:r>
    </w:p>
    <w:p w14:paraId="2347F049" w14:textId="77777777" w:rsidR="00213E9A" w:rsidRDefault="00213E9A" w:rsidP="005F6459">
      <w:pPr>
        <w:pStyle w:val="HTMLPreformatted"/>
        <w:shd w:val="clear" w:color="auto" w:fill="FFFFFF"/>
        <w:ind w:left="720"/>
        <w:rPr>
          <w:rFonts w:ascii="Consolas" w:hAnsi="Consolas"/>
          <w:b/>
          <w:color w:val="C00000"/>
          <w:sz w:val="24"/>
        </w:rPr>
      </w:pPr>
    </w:p>
    <w:p w14:paraId="19D9E994" w14:textId="7811C591" w:rsidR="00213E9A" w:rsidRPr="00213E9A" w:rsidRDefault="00213E9A" w:rsidP="005F6459">
      <w:pPr>
        <w:pStyle w:val="HTMLPreformatted"/>
        <w:shd w:val="clear" w:color="auto" w:fill="FFFFFF"/>
        <w:ind w:left="720"/>
        <w:rPr>
          <w:rFonts w:ascii="Consolas" w:hAnsi="Consolas"/>
          <w:b/>
          <w:color w:val="C00000"/>
          <w:sz w:val="24"/>
        </w:rPr>
      </w:pPr>
      <w:r w:rsidRPr="00213E9A">
        <w:rPr>
          <w:rFonts w:ascii="Consolas" w:hAnsi="Consolas"/>
          <w:b/>
          <w:color w:val="C00000"/>
          <w:sz w:val="24"/>
        </w:rPr>
        <w:drawing>
          <wp:inline distT="0" distB="0" distL="0" distR="0" wp14:anchorId="5CD5492E" wp14:editId="78589758">
            <wp:extent cx="5976730" cy="1635826"/>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0994" cy="1639730"/>
                    </a:xfrm>
                    <a:prstGeom prst="rect">
                      <a:avLst/>
                    </a:prstGeom>
                  </pic:spPr>
                </pic:pic>
              </a:graphicData>
            </a:graphic>
          </wp:inline>
        </w:drawing>
      </w:r>
    </w:p>
    <w:p w14:paraId="558BD864" w14:textId="77777777" w:rsidR="005F6459" w:rsidRPr="004001A9" w:rsidRDefault="005F6459" w:rsidP="004001A9">
      <w:pPr>
        <w:pStyle w:val="Heading1"/>
        <w:rPr>
          <w:rFonts w:asciiTheme="minorHAnsi" w:eastAsia="Arial" w:hAnsiTheme="minorHAnsi" w:cstheme="minorHAnsi"/>
          <w:color w:val="E36C0A" w:themeColor="accent6" w:themeShade="BF"/>
        </w:rPr>
      </w:pPr>
      <w:bookmarkStart w:id="3" w:name="_Toc104372351"/>
      <w:r w:rsidRPr="004001A9">
        <w:rPr>
          <w:rFonts w:asciiTheme="minorHAnsi" w:eastAsia="Arial" w:hAnsiTheme="minorHAnsi" w:cstheme="minorHAnsi"/>
          <w:color w:val="E36C0A" w:themeColor="accent6" w:themeShade="BF"/>
        </w:rPr>
        <w:t>Exercise 1: Configure CI/CD Pipelines as Code with YAML in Azure DevOps</w:t>
      </w:r>
      <w:bookmarkEnd w:id="3"/>
    </w:p>
    <w:p w14:paraId="70F94E77" w14:textId="77777777" w:rsidR="005F6459" w:rsidRDefault="005F6459" w:rsidP="005F645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this exercise, you will configure CI/CD Pipelines as code with YAML in Azure DevOps.</w:t>
      </w:r>
    </w:p>
    <w:p w14:paraId="274418C7" w14:textId="77777777" w:rsidR="005F6459" w:rsidRPr="00752658" w:rsidRDefault="005F6459" w:rsidP="00752658">
      <w:pPr>
        <w:pStyle w:val="Heading4"/>
        <w:shd w:val="clear" w:color="auto" w:fill="FFFFFF"/>
        <w:tabs>
          <w:tab w:val="clear" w:pos="2880"/>
        </w:tabs>
        <w:spacing w:before="360" w:after="240"/>
        <w:ind w:left="709" w:hanging="567"/>
        <w:rPr>
          <w:rFonts w:ascii="Segoe UI" w:hAnsi="Segoe UI" w:cs="Segoe UI"/>
          <w:color w:val="1F497D" w:themeColor="text2"/>
        </w:rPr>
      </w:pPr>
      <w:r w:rsidRPr="00752658">
        <w:rPr>
          <w:rFonts w:ascii="Segoe UI" w:hAnsi="Segoe UI" w:cs="Segoe UI"/>
          <w:color w:val="1F497D" w:themeColor="text2"/>
        </w:rPr>
        <w:t>Task 1: Delete the existing pipeline</w:t>
      </w:r>
    </w:p>
    <w:p w14:paraId="7A775358" w14:textId="77777777" w:rsidR="005F6459" w:rsidRDefault="005F6459" w:rsidP="005F645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this task, you will delete the existing pipeline.</w:t>
      </w:r>
    </w:p>
    <w:p w14:paraId="4EC55AFE" w14:textId="77777777" w:rsidR="005F6459" w:rsidRDefault="005F6459" w:rsidP="005F6459">
      <w:pPr>
        <w:pStyle w:val="NormalWeb"/>
        <w:numPr>
          <w:ilvl w:val="0"/>
          <w:numId w:val="1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lab computer, switch to the browser window displaying the </w:t>
      </w:r>
      <w:r>
        <w:rPr>
          <w:rStyle w:val="Strong"/>
          <w:rFonts w:ascii="Segoe UI" w:hAnsi="Segoe UI" w:cs="Segoe UI"/>
          <w:color w:val="24292F"/>
        </w:rPr>
        <w:t>Configuring Pipelines as Code with YAML</w:t>
      </w:r>
      <w:r>
        <w:rPr>
          <w:rFonts w:ascii="Segoe UI" w:hAnsi="Segoe UI" w:cs="Segoe UI"/>
          <w:color w:val="24292F"/>
        </w:rPr>
        <w:t> project in the Azure DevOps portal and, in the vertical navigational pane, select the </w:t>
      </w:r>
      <w:r>
        <w:rPr>
          <w:rStyle w:val="Strong"/>
          <w:rFonts w:ascii="Segoe UI" w:hAnsi="Segoe UI" w:cs="Segoe UI"/>
          <w:color w:val="24292F"/>
        </w:rPr>
        <w:t>Pipelines</w:t>
      </w:r>
      <w:r>
        <w:rPr>
          <w:rFonts w:ascii="Segoe UI" w:hAnsi="Segoe UI" w:cs="Segoe UI"/>
          <w:color w:val="24292F"/>
        </w:rPr>
        <w:t>.</w:t>
      </w:r>
    </w:p>
    <w:p w14:paraId="04409E37"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Before configuring YAML pipelines, you will disable the existing build pipeline.</w:t>
      </w:r>
    </w:p>
    <w:p w14:paraId="3E025296" w14:textId="77777777" w:rsidR="005F6459" w:rsidRDefault="005F6459" w:rsidP="005F6459">
      <w:pPr>
        <w:pStyle w:val="NormalWeb"/>
        <w:numPr>
          <w:ilvl w:val="0"/>
          <w:numId w:val="1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On the </w:t>
      </w:r>
      <w:r>
        <w:rPr>
          <w:rStyle w:val="Strong"/>
          <w:rFonts w:ascii="Segoe UI" w:hAnsi="Segoe UI" w:cs="Segoe UI"/>
          <w:color w:val="24292F"/>
        </w:rPr>
        <w:t>Pipelines</w:t>
      </w:r>
      <w:r>
        <w:rPr>
          <w:rFonts w:ascii="Segoe UI" w:hAnsi="Segoe UI" w:cs="Segoe UI"/>
          <w:color w:val="24292F"/>
        </w:rPr>
        <w:t> pane, select the </w:t>
      </w:r>
      <w:proofErr w:type="spellStart"/>
      <w:r>
        <w:rPr>
          <w:rStyle w:val="Strong"/>
          <w:rFonts w:ascii="Segoe UI" w:hAnsi="Segoe UI" w:cs="Segoe UI"/>
          <w:color w:val="24292F"/>
        </w:rPr>
        <w:t>PartsUnlimited</w:t>
      </w:r>
      <w:proofErr w:type="spellEnd"/>
      <w:r>
        <w:rPr>
          <w:rFonts w:ascii="Segoe UI" w:hAnsi="Segoe UI" w:cs="Segoe UI"/>
          <w:color w:val="24292F"/>
        </w:rPr>
        <w:t> entry.</w:t>
      </w:r>
    </w:p>
    <w:p w14:paraId="7A271D94" w14:textId="77777777" w:rsidR="005F6459" w:rsidRDefault="005F6459" w:rsidP="005F6459">
      <w:pPr>
        <w:pStyle w:val="NormalWeb"/>
        <w:numPr>
          <w:ilvl w:val="0"/>
          <w:numId w:val="1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In the upper right corner of the </w:t>
      </w:r>
      <w:proofErr w:type="spellStart"/>
      <w:r>
        <w:rPr>
          <w:rStyle w:val="Strong"/>
          <w:rFonts w:ascii="Segoe UI" w:hAnsi="Segoe UI" w:cs="Segoe UI"/>
          <w:color w:val="24292F"/>
        </w:rPr>
        <w:t>PartsUnlimited</w:t>
      </w:r>
      <w:proofErr w:type="spellEnd"/>
      <w:r>
        <w:rPr>
          <w:rFonts w:ascii="Segoe UI" w:hAnsi="Segoe UI" w:cs="Segoe UI"/>
          <w:color w:val="24292F"/>
        </w:rPr>
        <w:t> blade, click the vertical ellipsis symbol and, in the drop-down menu, select </w:t>
      </w:r>
      <w:r>
        <w:rPr>
          <w:rStyle w:val="Strong"/>
          <w:rFonts w:ascii="Segoe UI" w:hAnsi="Segoe UI" w:cs="Segoe UI"/>
          <w:color w:val="24292F"/>
        </w:rPr>
        <w:t>Delete</w:t>
      </w:r>
      <w:r>
        <w:rPr>
          <w:rFonts w:ascii="Segoe UI" w:hAnsi="Segoe UI" w:cs="Segoe UI"/>
          <w:color w:val="24292F"/>
        </w:rPr>
        <w:t>.</w:t>
      </w:r>
    </w:p>
    <w:p w14:paraId="59393DFE" w14:textId="0286AE04" w:rsidR="00DB5688" w:rsidRDefault="003C1913" w:rsidP="00DB5688">
      <w:pPr>
        <w:pStyle w:val="NormalWeb"/>
        <w:shd w:val="clear" w:color="auto" w:fill="FFFFFF"/>
        <w:spacing w:before="240" w:beforeAutospacing="0" w:after="240" w:afterAutospacing="0"/>
        <w:ind w:left="720"/>
        <w:rPr>
          <w:rFonts w:ascii="Segoe UI" w:hAnsi="Segoe UI" w:cs="Segoe UI"/>
          <w:color w:val="24292F"/>
        </w:rPr>
      </w:pPr>
      <w:r>
        <w:object w:dxaOrig="4320" w:dyaOrig="1221" w14:anchorId="565EACC8">
          <v:shape id="_x0000_i1026" type="#_x0000_t75" style="width:461.75pt;height:166.95pt" o:ole="">
            <v:imagedata r:id="rId26" o:title=""/>
          </v:shape>
          <o:OLEObject Type="Embed" ProgID="Paint.Picture" ShapeID="_x0000_i1026" DrawAspect="Content" ObjectID="_1714985147" r:id="rId27"/>
        </w:object>
      </w:r>
    </w:p>
    <w:p w14:paraId="49A6B5D8" w14:textId="77777777" w:rsidR="005F6459" w:rsidRDefault="005F6459" w:rsidP="005F6459">
      <w:pPr>
        <w:pStyle w:val="NormalWeb"/>
        <w:numPr>
          <w:ilvl w:val="0"/>
          <w:numId w:val="1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Write </w:t>
      </w:r>
      <w:proofErr w:type="spellStart"/>
      <w:r>
        <w:rPr>
          <w:rStyle w:val="Strong"/>
          <w:rFonts w:ascii="Segoe UI" w:hAnsi="Segoe UI" w:cs="Segoe UI"/>
          <w:color w:val="24292F"/>
        </w:rPr>
        <w:t>PartsUnlimited</w:t>
      </w:r>
      <w:proofErr w:type="spellEnd"/>
      <w:r>
        <w:rPr>
          <w:rFonts w:ascii="Segoe UI" w:hAnsi="Segoe UI" w:cs="Segoe UI"/>
          <w:color w:val="24292F"/>
        </w:rPr>
        <w:t> and click </w:t>
      </w:r>
      <w:r>
        <w:rPr>
          <w:rStyle w:val="Strong"/>
          <w:rFonts w:ascii="Segoe UI" w:hAnsi="Segoe UI" w:cs="Segoe UI"/>
          <w:color w:val="24292F"/>
        </w:rPr>
        <w:t>Delete</w:t>
      </w:r>
      <w:r>
        <w:rPr>
          <w:rFonts w:ascii="Segoe UI" w:hAnsi="Segoe UI" w:cs="Segoe UI"/>
          <w:color w:val="24292F"/>
        </w:rPr>
        <w:t>.</w:t>
      </w:r>
    </w:p>
    <w:p w14:paraId="27FAB54C" w14:textId="2A5089E9" w:rsidR="003C1913" w:rsidRDefault="003C1913" w:rsidP="003C1913">
      <w:pPr>
        <w:pStyle w:val="NormalWeb"/>
        <w:shd w:val="clear" w:color="auto" w:fill="FFFFFF"/>
        <w:spacing w:before="240" w:beforeAutospacing="0" w:after="240" w:afterAutospacing="0"/>
        <w:ind w:left="720"/>
        <w:rPr>
          <w:rFonts w:ascii="Segoe UI" w:hAnsi="Segoe UI" w:cs="Segoe UI"/>
          <w:color w:val="24292F"/>
        </w:rPr>
      </w:pPr>
      <w:r w:rsidRPr="003C1913">
        <w:rPr>
          <w:rFonts w:ascii="Segoe UI" w:hAnsi="Segoe UI" w:cs="Segoe UI"/>
          <w:color w:val="24292F"/>
        </w:rPr>
        <w:drawing>
          <wp:inline distT="0" distB="0" distL="0" distR="0" wp14:anchorId="6EC7709B" wp14:editId="3C191572">
            <wp:extent cx="4426226" cy="23896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830" cy="2391565"/>
                    </a:xfrm>
                    <a:prstGeom prst="rect">
                      <a:avLst/>
                    </a:prstGeom>
                  </pic:spPr>
                </pic:pic>
              </a:graphicData>
            </a:graphic>
          </wp:inline>
        </w:drawing>
      </w:r>
    </w:p>
    <w:p w14:paraId="1B9AFBB5" w14:textId="77777777" w:rsidR="005F6459" w:rsidRDefault="005F6459" w:rsidP="005F6459">
      <w:pPr>
        <w:pStyle w:val="NormalWeb"/>
        <w:numPr>
          <w:ilvl w:val="0"/>
          <w:numId w:val="1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In the vertical navigational pane, select the </w:t>
      </w:r>
      <w:r>
        <w:rPr>
          <w:rStyle w:val="Strong"/>
          <w:rFonts w:ascii="Segoe UI" w:hAnsi="Segoe UI" w:cs="Segoe UI"/>
          <w:color w:val="24292F"/>
        </w:rPr>
        <w:t>Repos &gt; Files</w:t>
      </w:r>
      <w:r>
        <w:rPr>
          <w:rFonts w:ascii="Segoe UI" w:hAnsi="Segoe UI" w:cs="Segoe UI"/>
          <w:color w:val="24292F"/>
        </w:rPr>
        <w:t>. Make sure you are in the </w:t>
      </w:r>
      <w:r>
        <w:rPr>
          <w:rStyle w:val="Strong"/>
          <w:rFonts w:ascii="Segoe UI" w:hAnsi="Segoe UI" w:cs="Segoe UI"/>
          <w:color w:val="24292F"/>
        </w:rPr>
        <w:t>master</w:t>
      </w:r>
      <w:r>
        <w:rPr>
          <w:rFonts w:ascii="Segoe UI" w:hAnsi="Segoe UI" w:cs="Segoe UI"/>
          <w:color w:val="24292F"/>
        </w:rPr>
        <w:t> branch (dropdown on top of </w:t>
      </w:r>
      <w:r>
        <w:rPr>
          <w:rStyle w:val="Strong"/>
          <w:rFonts w:ascii="Segoe UI" w:hAnsi="Segoe UI" w:cs="Segoe UI"/>
          <w:color w:val="24292F"/>
        </w:rPr>
        <w:t>Files</w:t>
      </w:r>
      <w:r>
        <w:rPr>
          <w:rFonts w:ascii="Segoe UI" w:hAnsi="Segoe UI" w:cs="Segoe UI"/>
          <w:color w:val="24292F"/>
        </w:rPr>
        <w:t> window), on the </w:t>
      </w:r>
      <w:r>
        <w:rPr>
          <w:rStyle w:val="Strong"/>
          <w:rFonts w:ascii="Segoe UI" w:hAnsi="Segoe UI" w:cs="Segoe UI"/>
          <w:color w:val="24292F"/>
        </w:rPr>
        <w:t>azure-</w:t>
      </w:r>
      <w:proofErr w:type="spellStart"/>
      <w:r>
        <w:rPr>
          <w:rStyle w:val="Strong"/>
          <w:rFonts w:ascii="Segoe UI" w:hAnsi="Segoe UI" w:cs="Segoe UI"/>
          <w:color w:val="24292F"/>
        </w:rPr>
        <w:t>pipelines.yml</w:t>
      </w:r>
      <w:proofErr w:type="spellEnd"/>
      <w:r>
        <w:rPr>
          <w:rFonts w:ascii="Segoe UI" w:hAnsi="Segoe UI" w:cs="Segoe UI"/>
          <w:color w:val="24292F"/>
        </w:rPr>
        <w:t> file, click the vertical ellipsis symbol and, in the drop-down menu, select </w:t>
      </w:r>
      <w:r>
        <w:rPr>
          <w:rStyle w:val="Strong"/>
          <w:rFonts w:ascii="Segoe UI" w:hAnsi="Segoe UI" w:cs="Segoe UI"/>
          <w:color w:val="24292F"/>
        </w:rPr>
        <w:t>Delete</w:t>
      </w:r>
      <w:r>
        <w:rPr>
          <w:rFonts w:ascii="Segoe UI" w:hAnsi="Segoe UI" w:cs="Segoe UI"/>
          <w:color w:val="24292F"/>
        </w:rPr>
        <w:t>. Commit the change on the master branch by clicking on </w:t>
      </w:r>
      <w:r>
        <w:rPr>
          <w:rStyle w:val="Strong"/>
          <w:rFonts w:ascii="Segoe UI" w:hAnsi="Segoe UI" w:cs="Segoe UI"/>
          <w:color w:val="24292F"/>
        </w:rPr>
        <w:t>Commit</w:t>
      </w:r>
      <w:r>
        <w:rPr>
          <w:rFonts w:ascii="Segoe UI" w:hAnsi="Segoe UI" w:cs="Segoe UI"/>
          <w:color w:val="24292F"/>
        </w:rPr>
        <w:t> (leaving default options).</w:t>
      </w:r>
    </w:p>
    <w:p w14:paraId="03CE6E07" w14:textId="44C07FFC" w:rsidR="003C1913" w:rsidRDefault="003C1913" w:rsidP="003C1913">
      <w:pPr>
        <w:pStyle w:val="NormalWeb"/>
        <w:shd w:val="clear" w:color="auto" w:fill="FFFFFF"/>
        <w:spacing w:before="240" w:beforeAutospacing="0" w:after="240" w:afterAutospacing="0"/>
        <w:ind w:left="720"/>
        <w:rPr>
          <w:rFonts w:ascii="Segoe UI" w:hAnsi="Segoe UI" w:cs="Segoe UI"/>
          <w:color w:val="24292F"/>
        </w:rPr>
      </w:pPr>
      <w:r>
        <w:object w:dxaOrig="3000" w:dyaOrig="3620" w14:anchorId="0DBD0439">
          <v:shape id="_x0000_i1027" type="#_x0000_t75" style="width:233.75pt;height:198.8pt" o:ole="">
            <v:imagedata r:id="rId29" o:title=""/>
          </v:shape>
          <o:OLEObject Type="Embed" ProgID="Paint.Picture" ShapeID="_x0000_i1027" DrawAspect="Content" ObjectID="_1714985148" r:id="rId30"/>
        </w:object>
      </w:r>
    </w:p>
    <w:p w14:paraId="23B7193C" w14:textId="77777777" w:rsidR="005F6459" w:rsidRPr="00752658" w:rsidRDefault="005F6459" w:rsidP="00752658">
      <w:pPr>
        <w:pStyle w:val="Heading4"/>
        <w:shd w:val="clear" w:color="auto" w:fill="FFFFFF"/>
        <w:tabs>
          <w:tab w:val="clear" w:pos="2880"/>
        </w:tabs>
        <w:spacing w:before="360" w:after="240"/>
        <w:ind w:left="709" w:hanging="567"/>
        <w:rPr>
          <w:rFonts w:ascii="Segoe UI" w:hAnsi="Segoe UI" w:cs="Segoe UI"/>
          <w:color w:val="1F497D" w:themeColor="text2"/>
        </w:rPr>
      </w:pPr>
      <w:r w:rsidRPr="00752658">
        <w:rPr>
          <w:rFonts w:ascii="Segoe UI" w:hAnsi="Segoe UI" w:cs="Segoe UI"/>
          <w:color w:val="1F497D" w:themeColor="text2"/>
        </w:rPr>
        <w:t>Task 2: Add a YAML build definition</w:t>
      </w:r>
    </w:p>
    <w:p w14:paraId="424FDB67" w14:textId="77777777" w:rsidR="005F6459" w:rsidRDefault="005F6459" w:rsidP="005F645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this task, you will add a YAML build definition to the existing project.</w:t>
      </w:r>
    </w:p>
    <w:p w14:paraId="0CA0D8A3" w14:textId="77777777" w:rsidR="005F6459" w:rsidRDefault="005F6459" w:rsidP="005F6459">
      <w:pPr>
        <w:pStyle w:val="NormalWeb"/>
        <w:numPr>
          <w:ilvl w:val="0"/>
          <w:numId w:val="1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Navigate back to the </w:t>
      </w:r>
      <w:r>
        <w:rPr>
          <w:rStyle w:val="Strong"/>
          <w:rFonts w:ascii="Segoe UI" w:hAnsi="Segoe UI" w:cs="Segoe UI"/>
          <w:color w:val="24292F"/>
        </w:rPr>
        <w:t>Pipelines</w:t>
      </w:r>
      <w:r>
        <w:rPr>
          <w:rFonts w:ascii="Segoe UI" w:hAnsi="Segoe UI" w:cs="Segoe UI"/>
          <w:color w:val="24292F"/>
        </w:rPr>
        <w:t> pane in of the </w:t>
      </w:r>
      <w:r>
        <w:rPr>
          <w:rStyle w:val="Strong"/>
          <w:rFonts w:ascii="Segoe UI" w:hAnsi="Segoe UI" w:cs="Segoe UI"/>
          <w:color w:val="24292F"/>
        </w:rPr>
        <w:t>Pipelines</w:t>
      </w:r>
      <w:r>
        <w:rPr>
          <w:rFonts w:ascii="Segoe UI" w:hAnsi="Segoe UI" w:cs="Segoe UI"/>
          <w:color w:val="24292F"/>
        </w:rPr>
        <w:t> hub.</w:t>
      </w:r>
    </w:p>
    <w:p w14:paraId="11A38D01" w14:textId="77777777" w:rsidR="005F6459" w:rsidRDefault="005F6459" w:rsidP="005F6459">
      <w:pPr>
        <w:pStyle w:val="NormalWeb"/>
        <w:numPr>
          <w:ilvl w:val="0"/>
          <w:numId w:val="1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In the </w:t>
      </w:r>
      <w:r>
        <w:rPr>
          <w:rStyle w:val="Strong"/>
          <w:rFonts w:ascii="Segoe UI" w:hAnsi="Segoe UI" w:cs="Segoe UI"/>
          <w:color w:val="24292F"/>
        </w:rPr>
        <w:t>Create your first Pipeline</w:t>
      </w:r>
      <w:r>
        <w:rPr>
          <w:rFonts w:ascii="Segoe UI" w:hAnsi="Segoe UI" w:cs="Segoe UI"/>
          <w:color w:val="24292F"/>
        </w:rPr>
        <w:t> window, click </w:t>
      </w:r>
      <w:r>
        <w:rPr>
          <w:rStyle w:val="Strong"/>
          <w:rFonts w:ascii="Segoe UI" w:hAnsi="Segoe UI" w:cs="Segoe UI"/>
          <w:color w:val="24292F"/>
        </w:rPr>
        <w:t>Create pipeline</w:t>
      </w:r>
      <w:r>
        <w:rPr>
          <w:rFonts w:ascii="Segoe UI" w:hAnsi="Segoe UI" w:cs="Segoe UI"/>
          <w:color w:val="24292F"/>
        </w:rPr>
        <w:t>.</w:t>
      </w:r>
    </w:p>
    <w:p w14:paraId="4A652426"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We will use the wizard to automatically create the YAML definition based on our project.</w:t>
      </w:r>
    </w:p>
    <w:p w14:paraId="29588205" w14:textId="21B303FB" w:rsidR="003C1913" w:rsidRDefault="003C1913" w:rsidP="005F6459">
      <w:pPr>
        <w:pStyle w:val="NormalWeb"/>
        <w:shd w:val="clear" w:color="auto" w:fill="FFFFFF"/>
        <w:spacing w:before="0" w:beforeAutospacing="0" w:after="0" w:afterAutospacing="0"/>
        <w:ind w:left="720"/>
        <w:rPr>
          <w:rFonts w:ascii="Segoe UI" w:hAnsi="Segoe UI" w:cs="Segoe UI"/>
          <w:color w:val="24292F"/>
        </w:rPr>
      </w:pPr>
      <w:r>
        <w:object w:dxaOrig="9110" w:dyaOrig="4990" w14:anchorId="191DA797">
          <v:shape id="_x0000_i1028" type="#_x0000_t75" style="width:455.5pt;height:249.4pt" o:ole="">
            <v:imagedata r:id="rId31" o:title=""/>
          </v:shape>
          <o:OLEObject Type="Embed" ProgID="Paint.Picture" ShapeID="_x0000_i1028" DrawAspect="Content" ObjectID="_1714985149" r:id="rId32"/>
        </w:object>
      </w:r>
    </w:p>
    <w:p w14:paraId="252895E8" w14:textId="77777777" w:rsidR="005F6459" w:rsidRDefault="005F6459" w:rsidP="005F6459">
      <w:pPr>
        <w:pStyle w:val="NormalWeb"/>
        <w:numPr>
          <w:ilvl w:val="0"/>
          <w:numId w:val="1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Where is your code?</w:t>
      </w:r>
      <w:r>
        <w:rPr>
          <w:rFonts w:ascii="Segoe UI" w:hAnsi="Segoe UI" w:cs="Segoe UI"/>
          <w:color w:val="24292F"/>
        </w:rPr>
        <w:t> </w:t>
      </w:r>
      <w:proofErr w:type="gramStart"/>
      <w:r>
        <w:rPr>
          <w:rFonts w:ascii="Segoe UI" w:hAnsi="Segoe UI" w:cs="Segoe UI"/>
          <w:color w:val="24292F"/>
        </w:rPr>
        <w:t>pane</w:t>
      </w:r>
      <w:proofErr w:type="gramEnd"/>
      <w:r>
        <w:rPr>
          <w:rFonts w:ascii="Segoe UI" w:hAnsi="Segoe UI" w:cs="Segoe UI"/>
          <w:color w:val="24292F"/>
        </w:rPr>
        <w:t>, click </w:t>
      </w:r>
      <w:r>
        <w:rPr>
          <w:rStyle w:val="Strong"/>
          <w:rFonts w:ascii="Segoe UI" w:hAnsi="Segoe UI" w:cs="Segoe UI"/>
          <w:color w:val="24292F"/>
        </w:rPr>
        <w:t>Azure Repos Git (YAML)</w:t>
      </w:r>
      <w:r>
        <w:rPr>
          <w:rFonts w:ascii="Segoe UI" w:hAnsi="Segoe UI" w:cs="Segoe UI"/>
          <w:color w:val="24292F"/>
        </w:rPr>
        <w:t> option.</w:t>
      </w:r>
    </w:p>
    <w:p w14:paraId="6BAC6988" w14:textId="3E62EF01" w:rsidR="003C1913" w:rsidRDefault="003C1913" w:rsidP="003C1913">
      <w:pPr>
        <w:pStyle w:val="NormalWeb"/>
        <w:shd w:val="clear" w:color="auto" w:fill="FFFFFF"/>
        <w:spacing w:before="240" w:beforeAutospacing="0" w:after="240" w:afterAutospacing="0"/>
        <w:ind w:left="720"/>
        <w:rPr>
          <w:rFonts w:ascii="Segoe UI" w:hAnsi="Segoe UI" w:cs="Segoe UI"/>
          <w:color w:val="24292F"/>
        </w:rPr>
      </w:pPr>
      <w:r>
        <w:object w:dxaOrig="8890" w:dyaOrig="4410" w14:anchorId="79D6BECE">
          <v:shape id="_x0000_i1029" type="#_x0000_t75" style="width:444.5pt;height:220.7pt" o:ole="">
            <v:imagedata r:id="rId33" o:title=""/>
          </v:shape>
          <o:OLEObject Type="Embed" ProgID="Paint.Picture" ShapeID="_x0000_i1029" DrawAspect="Content" ObjectID="_1714985150" r:id="rId34"/>
        </w:object>
      </w:r>
    </w:p>
    <w:p w14:paraId="210B9F6E" w14:textId="77777777" w:rsidR="005F6459" w:rsidRDefault="005F6459" w:rsidP="005F6459">
      <w:pPr>
        <w:pStyle w:val="NormalWeb"/>
        <w:numPr>
          <w:ilvl w:val="0"/>
          <w:numId w:val="1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Select a repository</w:t>
      </w:r>
      <w:r>
        <w:rPr>
          <w:rFonts w:ascii="Segoe UI" w:hAnsi="Segoe UI" w:cs="Segoe UI"/>
          <w:color w:val="24292F"/>
        </w:rPr>
        <w:t> pane, click </w:t>
      </w:r>
      <w:proofErr w:type="spellStart"/>
      <w:r>
        <w:rPr>
          <w:rStyle w:val="Strong"/>
          <w:rFonts w:ascii="Segoe UI" w:hAnsi="Segoe UI" w:cs="Segoe UI"/>
          <w:color w:val="24292F"/>
        </w:rPr>
        <w:t>PartsUnlimited</w:t>
      </w:r>
      <w:proofErr w:type="spellEnd"/>
      <w:r>
        <w:rPr>
          <w:rFonts w:ascii="Segoe UI" w:hAnsi="Segoe UI" w:cs="Segoe UI"/>
          <w:color w:val="24292F"/>
        </w:rPr>
        <w:t>.</w:t>
      </w:r>
    </w:p>
    <w:p w14:paraId="7477D11A" w14:textId="2B0728A4" w:rsidR="003C1913" w:rsidRDefault="003C1913" w:rsidP="003C1913">
      <w:pPr>
        <w:pStyle w:val="NormalWeb"/>
        <w:shd w:val="clear" w:color="auto" w:fill="FFFFFF"/>
        <w:spacing w:before="240" w:beforeAutospacing="0" w:after="240" w:afterAutospacing="0"/>
        <w:ind w:left="720"/>
        <w:rPr>
          <w:rFonts w:ascii="Segoe UI" w:hAnsi="Segoe UI" w:cs="Segoe UI"/>
          <w:color w:val="24292F"/>
        </w:rPr>
      </w:pPr>
      <w:r w:rsidRPr="003C1913">
        <w:rPr>
          <w:rFonts w:ascii="Segoe UI" w:hAnsi="Segoe UI" w:cs="Segoe UI"/>
          <w:color w:val="24292F"/>
        </w:rPr>
        <w:drawing>
          <wp:inline distT="0" distB="0" distL="0" distR="0" wp14:anchorId="4CAED619" wp14:editId="120E044D">
            <wp:extent cx="5512904" cy="231801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3667" cy="2322538"/>
                    </a:xfrm>
                    <a:prstGeom prst="rect">
                      <a:avLst/>
                    </a:prstGeom>
                  </pic:spPr>
                </pic:pic>
              </a:graphicData>
            </a:graphic>
          </wp:inline>
        </w:drawing>
      </w:r>
    </w:p>
    <w:p w14:paraId="3EC7A6CF" w14:textId="6A9E7BE1" w:rsidR="003C1913" w:rsidRPr="003C1913" w:rsidRDefault="005F6459" w:rsidP="003C1913">
      <w:pPr>
        <w:pStyle w:val="NormalWeb"/>
        <w:numPr>
          <w:ilvl w:val="0"/>
          <w:numId w:val="1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On the </w:t>
      </w:r>
      <w:r>
        <w:rPr>
          <w:rStyle w:val="Strong"/>
          <w:rFonts w:ascii="Segoe UI" w:hAnsi="Segoe UI" w:cs="Segoe UI"/>
          <w:color w:val="24292F"/>
        </w:rPr>
        <w:t>Configure your pipeline</w:t>
      </w:r>
      <w:r>
        <w:rPr>
          <w:rFonts w:ascii="Segoe UI" w:hAnsi="Segoe UI" w:cs="Segoe UI"/>
          <w:color w:val="24292F"/>
        </w:rPr>
        <w:t> pane, click </w:t>
      </w:r>
      <w:r>
        <w:rPr>
          <w:rStyle w:val="Strong"/>
          <w:rFonts w:ascii="Segoe UI" w:hAnsi="Segoe UI" w:cs="Segoe UI"/>
          <w:color w:val="24292F"/>
        </w:rPr>
        <w:t>ASP.NET</w:t>
      </w:r>
      <w:r>
        <w:rPr>
          <w:rFonts w:ascii="Segoe UI" w:hAnsi="Segoe UI" w:cs="Segoe UI"/>
          <w:color w:val="24292F"/>
        </w:rPr>
        <w:t xml:space="preserve"> to use this template as the starting point for your pipeline. </w:t>
      </w:r>
      <w:r w:rsidR="003C1913">
        <w:object w:dxaOrig="6430" w:dyaOrig="6220" w14:anchorId="01CDEE76">
          <v:shape id="_x0000_i1030" type="#_x0000_t75" style="width:321.4pt;height:310.95pt" o:ole="">
            <v:imagedata r:id="rId36" o:title=""/>
          </v:shape>
          <o:OLEObject Type="Embed" ProgID="Paint.Picture" ShapeID="_x0000_i1030" DrawAspect="Content" ObjectID="_1714985151" r:id="rId37"/>
        </w:object>
      </w:r>
    </w:p>
    <w:p w14:paraId="66BEFB27" w14:textId="77777777" w:rsidR="003C1913" w:rsidRDefault="003C1913" w:rsidP="003C1913">
      <w:pPr>
        <w:pStyle w:val="NormalWeb"/>
        <w:numPr>
          <w:ilvl w:val="0"/>
          <w:numId w:val="1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This will open the </w:t>
      </w:r>
      <w:r>
        <w:rPr>
          <w:rStyle w:val="Strong"/>
          <w:rFonts w:ascii="Segoe UI" w:hAnsi="Segoe UI" w:cs="Segoe UI"/>
          <w:color w:val="24292F"/>
        </w:rPr>
        <w:t>Review your pipeline YAML</w:t>
      </w:r>
      <w:r>
        <w:rPr>
          <w:rFonts w:ascii="Segoe UI" w:hAnsi="Segoe UI" w:cs="Segoe UI"/>
          <w:color w:val="24292F"/>
        </w:rPr>
        <w:t> pane.</w:t>
      </w:r>
    </w:p>
    <w:p w14:paraId="47B5EB59" w14:textId="77777777" w:rsidR="003C1913" w:rsidRDefault="003C1913" w:rsidP="003C1913">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The pipeline definition will be saved as a file named </w:t>
      </w:r>
      <w:r>
        <w:rPr>
          <w:rStyle w:val="Strong"/>
          <w:rFonts w:ascii="Segoe UI" w:hAnsi="Segoe UI" w:cs="Segoe UI"/>
          <w:color w:val="24292F"/>
        </w:rPr>
        <w:t>azure-</w:t>
      </w:r>
      <w:proofErr w:type="spellStart"/>
      <w:r>
        <w:rPr>
          <w:rStyle w:val="Strong"/>
          <w:rFonts w:ascii="Segoe UI" w:hAnsi="Segoe UI" w:cs="Segoe UI"/>
          <w:color w:val="24292F"/>
        </w:rPr>
        <w:t>pipelines.yml</w:t>
      </w:r>
      <w:proofErr w:type="spellEnd"/>
      <w:r>
        <w:rPr>
          <w:rFonts w:ascii="Segoe UI" w:hAnsi="Segoe UI" w:cs="Segoe UI"/>
          <w:color w:val="24292F"/>
        </w:rPr>
        <w:t> in the root of the repository. The file will contain the steps required to build and test a typical ASP.NET solution. You can also customize the build as needed. In this scenario, you will update the </w:t>
      </w:r>
      <w:r>
        <w:rPr>
          <w:rStyle w:val="Strong"/>
          <w:rFonts w:ascii="Segoe UI" w:hAnsi="Segoe UI" w:cs="Segoe UI"/>
          <w:color w:val="24292F"/>
        </w:rPr>
        <w:t>pool</w:t>
      </w:r>
      <w:r>
        <w:rPr>
          <w:rFonts w:ascii="Segoe UI" w:hAnsi="Segoe UI" w:cs="Segoe UI"/>
          <w:color w:val="24292F"/>
        </w:rPr>
        <w:t> to enforce the use of a VM running Windows 2019.</w:t>
      </w:r>
    </w:p>
    <w:p w14:paraId="5D036823" w14:textId="4AA136C1" w:rsidR="003C1913" w:rsidRDefault="003C1913" w:rsidP="003C1913">
      <w:pPr>
        <w:pStyle w:val="NormalWeb"/>
        <w:shd w:val="clear" w:color="auto" w:fill="FFFFFF"/>
        <w:spacing w:before="240" w:beforeAutospacing="0" w:after="240" w:afterAutospacing="0"/>
        <w:ind w:left="720"/>
        <w:rPr>
          <w:rFonts w:ascii="Segoe UI" w:hAnsi="Segoe UI" w:cs="Segoe UI"/>
          <w:color w:val="24292F"/>
        </w:rPr>
      </w:pPr>
      <w:r w:rsidRPr="003C1913">
        <w:rPr>
          <w:rFonts w:ascii="Segoe UI" w:hAnsi="Segoe UI" w:cs="Segoe UI"/>
          <w:color w:val="24292F"/>
        </w:rPr>
        <w:lastRenderedPageBreak/>
        <w:drawing>
          <wp:inline distT="0" distB="0" distL="0" distR="0" wp14:anchorId="25BE77F6" wp14:editId="170CD6C9">
            <wp:extent cx="5416828" cy="5315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6828" cy="5315223"/>
                    </a:xfrm>
                    <a:prstGeom prst="rect">
                      <a:avLst/>
                    </a:prstGeom>
                  </pic:spPr>
                </pic:pic>
              </a:graphicData>
            </a:graphic>
          </wp:inline>
        </w:drawing>
      </w:r>
    </w:p>
    <w:p w14:paraId="302CA970" w14:textId="77777777" w:rsidR="005F6459" w:rsidRDefault="005F6459" w:rsidP="005F6459">
      <w:pPr>
        <w:pStyle w:val="NormalWeb"/>
        <w:numPr>
          <w:ilvl w:val="0"/>
          <w:numId w:val="14"/>
        </w:numPr>
        <w:shd w:val="clear" w:color="auto" w:fill="FFFFFF"/>
        <w:spacing w:before="0" w:beforeAutospacing="0" w:after="0" w:afterAutospacing="0"/>
        <w:rPr>
          <w:rFonts w:ascii="Segoe UI" w:hAnsi="Segoe UI" w:cs="Segoe UI"/>
          <w:color w:val="24292F"/>
        </w:rPr>
      </w:pPr>
      <w:r>
        <w:rPr>
          <w:rFonts w:ascii="Segoe UI" w:hAnsi="Segoe UI" w:cs="Segoe UI"/>
          <w:color w:val="24292F"/>
        </w:rPr>
        <w:t>Make sure </w:t>
      </w:r>
      <w:r>
        <w:rPr>
          <w:rStyle w:val="HTMLCode"/>
          <w:rFonts w:ascii="Consolas" w:eastAsiaTheme="minorEastAsia" w:hAnsi="Consolas"/>
          <w:color w:val="24292F"/>
        </w:rPr>
        <w:t>trigger</w:t>
      </w:r>
      <w:r>
        <w:rPr>
          <w:rFonts w:ascii="Segoe UI" w:hAnsi="Segoe UI" w:cs="Segoe UI"/>
          <w:color w:val="24292F"/>
        </w:rPr>
        <w:t> is </w:t>
      </w:r>
      <w:r>
        <w:rPr>
          <w:rStyle w:val="Strong"/>
          <w:rFonts w:ascii="Segoe UI" w:hAnsi="Segoe UI" w:cs="Segoe UI"/>
          <w:color w:val="24292F"/>
        </w:rPr>
        <w:t>master</w:t>
      </w:r>
      <w:r>
        <w:rPr>
          <w:rFonts w:ascii="Segoe UI" w:hAnsi="Segoe UI" w:cs="Segoe UI"/>
          <w:color w:val="24292F"/>
        </w:rPr>
        <w:t>.</w:t>
      </w:r>
    </w:p>
    <w:p w14:paraId="3C6CF2FF"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Review in Repos if your repository has </w:t>
      </w:r>
      <w:r>
        <w:rPr>
          <w:rStyle w:val="Strong"/>
          <w:rFonts w:ascii="Segoe UI" w:hAnsi="Segoe UI" w:cs="Segoe UI"/>
          <w:color w:val="24292F"/>
        </w:rPr>
        <w:t>master</w:t>
      </w:r>
      <w:r>
        <w:rPr>
          <w:rFonts w:ascii="Segoe UI" w:hAnsi="Segoe UI" w:cs="Segoe UI"/>
          <w:color w:val="24292F"/>
        </w:rPr>
        <w:t> or </w:t>
      </w:r>
      <w:r>
        <w:rPr>
          <w:rStyle w:val="Strong"/>
          <w:rFonts w:ascii="Segoe UI" w:hAnsi="Segoe UI" w:cs="Segoe UI"/>
          <w:color w:val="24292F"/>
        </w:rPr>
        <w:t>main</w:t>
      </w:r>
      <w:r>
        <w:rPr>
          <w:rFonts w:ascii="Segoe UI" w:hAnsi="Segoe UI" w:cs="Segoe UI"/>
          <w:color w:val="24292F"/>
        </w:rPr>
        <w:t> branch, organizations could choose default branch name for new repos: </w:t>
      </w:r>
      <w:hyperlink r:id="rId39" w:anchor="choosing-a-name" w:history="1">
        <w:r>
          <w:rPr>
            <w:rStyle w:val="Hyperlink"/>
            <w:rFonts w:ascii="Segoe UI" w:eastAsiaTheme="minorEastAsia" w:hAnsi="Segoe UI" w:cs="Segoe UI"/>
          </w:rPr>
          <w:t>Change the default branch</w:t>
        </w:r>
      </w:hyperlink>
      <w:r>
        <w:rPr>
          <w:rFonts w:ascii="Segoe UI" w:hAnsi="Segoe UI" w:cs="Segoe UI"/>
          <w:color w:val="24292F"/>
        </w:rPr>
        <w:t>.</w:t>
      </w:r>
    </w:p>
    <w:p w14:paraId="0EA500C5" w14:textId="77777777" w:rsidR="00D83861" w:rsidRDefault="005F6459" w:rsidP="005F6459">
      <w:pPr>
        <w:pStyle w:val="NormalWeb"/>
        <w:numPr>
          <w:ilvl w:val="0"/>
          <w:numId w:val="14"/>
        </w:numPr>
        <w:shd w:val="clear" w:color="auto" w:fill="FFFFFF"/>
        <w:spacing w:before="0" w:beforeAutospacing="0" w:after="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Review your pipeline YAML</w:t>
      </w:r>
      <w:r>
        <w:rPr>
          <w:rFonts w:ascii="Segoe UI" w:hAnsi="Segoe UI" w:cs="Segoe UI"/>
          <w:color w:val="24292F"/>
        </w:rPr>
        <w:t> pane, in line </w:t>
      </w:r>
      <w:r>
        <w:rPr>
          <w:rStyle w:val="Strong"/>
          <w:rFonts w:ascii="Segoe UI" w:hAnsi="Segoe UI" w:cs="Segoe UI"/>
          <w:color w:val="24292F"/>
        </w:rPr>
        <w:t>10</w:t>
      </w:r>
      <w:r>
        <w:rPr>
          <w:rFonts w:ascii="Segoe UI" w:hAnsi="Segoe UI" w:cs="Segoe UI"/>
          <w:color w:val="24292F"/>
        </w:rPr>
        <w:t>, replace </w:t>
      </w:r>
    </w:p>
    <w:p w14:paraId="3AB2FB27" w14:textId="6B1B3FA2" w:rsidR="005F6459" w:rsidRDefault="005F6459" w:rsidP="00D83861">
      <w:pPr>
        <w:pStyle w:val="NormalWeb"/>
        <w:shd w:val="clear" w:color="auto" w:fill="FFFFFF"/>
        <w:spacing w:before="0" w:beforeAutospacing="0" w:after="0" w:afterAutospacing="0"/>
        <w:ind w:left="720"/>
        <w:rPr>
          <w:b/>
          <w:color w:val="C00000"/>
        </w:rPr>
      </w:pPr>
      <w:proofErr w:type="spellStart"/>
      <w:proofErr w:type="gramStart"/>
      <w:r w:rsidRPr="00D83861">
        <w:rPr>
          <w:b/>
        </w:rPr>
        <w:t>vmImage</w:t>
      </w:r>
      <w:proofErr w:type="spellEnd"/>
      <w:proofErr w:type="gramEnd"/>
      <w:r w:rsidRPr="00D83861">
        <w:rPr>
          <w:b/>
        </w:rPr>
        <w:t>: 'windows-latest' with </w:t>
      </w:r>
      <w:proofErr w:type="spellStart"/>
      <w:r w:rsidRPr="00D83861">
        <w:rPr>
          <w:b/>
          <w:color w:val="C00000"/>
        </w:rPr>
        <w:t>vmImage</w:t>
      </w:r>
      <w:proofErr w:type="spellEnd"/>
      <w:r w:rsidRPr="00D83861">
        <w:rPr>
          <w:b/>
          <w:color w:val="C00000"/>
        </w:rPr>
        <w:t>: 'windows-2019'.</w:t>
      </w:r>
    </w:p>
    <w:p w14:paraId="50AE939D" w14:textId="77777777" w:rsidR="00D83861" w:rsidRDefault="00D83861" w:rsidP="00D83861">
      <w:pPr>
        <w:pStyle w:val="NormalWeb"/>
        <w:shd w:val="clear" w:color="auto" w:fill="FFFFFF"/>
        <w:spacing w:before="0" w:beforeAutospacing="0" w:after="0" w:afterAutospacing="0"/>
        <w:ind w:left="720"/>
        <w:rPr>
          <w:b/>
          <w:color w:val="C00000"/>
        </w:rPr>
      </w:pPr>
    </w:p>
    <w:p w14:paraId="5461CA6C" w14:textId="66A6AC29" w:rsidR="00D83861" w:rsidRPr="00D83861" w:rsidRDefault="00D83861" w:rsidP="00D83861">
      <w:pPr>
        <w:pStyle w:val="NormalWeb"/>
        <w:shd w:val="clear" w:color="auto" w:fill="FFFFFF"/>
        <w:spacing w:before="0" w:beforeAutospacing="0" w:after="0" w:afterAutospacing="0"/>
        <w:ind w:left="720"/>
        <w:rPr>
          <w:b/>
          <w:color w:val="C00000"/>
        </w:rPr>
      </w:pPr>
      <w:r>
        <w:object w:dxaOrig="4540" w:dyaOrig="4300" w14:anchorId="41514A92">
          <v:shape id="_x0000_i1031" type="#_x0000_t75" style="width:226.95pt;height:214.95pt" o:ole="">
            <v:imagedata r:id="rId40" o:title=""/>
          </v:shape>
          <o:OLEObject Type="Embed" ProgID="Paint.Picture" ShapeID="_x0000_i1031" DrawAspect="Content" ObjectID="_1714985152" r:id="rId41"/>
        </w:object>
      </w:r>
    </w:p>
    <w:p w14:paraId="7F59CAD3" w14:textId="77777777" w:rsidR="005F6459" w:rsidRDefault="005F6459" w:rsidP="005F6459">
      <w:pPr>
        <w:pStyle w:val="NormalWeb"/>
        <w:numPr>
          <w:ilvl w:val="0"/>
          <w:numId w:val="1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Remove the </w:t>
      </w:r>
      <w:r>
        <w:rPr>
          <w:rStyle w:val="Strong"/>
          <w:rFonts w:ascii="Segoe UI" w:hAnsi="Segoe UI" w:cs="Segoe UI"/>
          <w:color w:val="24292F"/>
        </w:rPr>
        <w:t>VSTest@2</w:t>
      </w:r>
      <w:r>
        <w:rPr>
          <w:rFonts w:ascii="Segoe UI" w:hAnsi="Segoe UI" w:cs="Segoe UI"/>
          <w:color w:val="24292F"/>
        </w:rPr>
        <w:t> task:</w:t>
      </w:r>
    </w:p>
    <w:p w14:paraId="32C701AE" w14:textId="77777777" w:rsidR="005F6459" w:rsidRPr="00D83861" w:rsidRDefault="005F6459" w:rsidP="00D83861">
      <w:pPr>
        <w:pStyle w:val="NormalWeb"/>
        <w:shd w:val="clear" w:color="auto" w:fill="FFFFFF"/>
        <w:spacing w:before="0" w:beforeAutospacing="0" w:after="0" w:afterAutospacing="0"/>
        <w:ind w:left="360"/>
        <w:rPr>
          <w:b/>
          <w:color w:val="C00000"/>
        </w:rPr>
      </w:pPr>
      <w:r w:rsidRPr="00D83861">
        <w:rPr>
          <w:b/>
          <w:color w:val="C00000"/>
        </w:rPr>
        <w:t xml:space="preserve">- </w:t>
      </w:r>
      <w:proofErr w:type="gramStart"/>
      <w:r w:rsidRPr="00D83861">
        <w:rPr>
          <w:b/>
          <w:color w:val="C00000"/>
        </w:rPr>
        <w:t>task</w:t>
      </w:r>
      <w:proofErr w:type="gramEnd"/>
      <w:r w:rsidRPr="00D83861">
        <w:rPr>
          <w:b/>
          <w:color w:val="C00000"/>
        </w:rPr>
        <w:t>: VSTest@2</w:t>
      </w:r>
    </w:p>
    <w:p w14:paraId="179841F6" w14:textId="77777777" w:rsidR="005F6459" w:rsidRPr="00D83861" w:rsidRDefault="005F6459" w:rsidP="00D83861">
      <w:pPr>
        <w:pStyle w:val="NormalWeb"/>
        <w:shd w:val="clear" w:color="auto" w:fill="FFFFFF"/>
        <w:spacing w:before="0" w:beforeAutospacing="0" w:after="0" w:afterAutospacing="0"/>
        <w:ind w:left="360"/>
        <w:rPr>
          <w:b/>
          <w:color w:val="C00000"/>
        </w:rPr>
      </w:pPr>
      <w:r w:rsidRPr="00D83861">
        <w:rPr>
          <w:b/>
          <w:color w:val="C00000"/>
        </w:rPr>
        <w:t xml:space="preserve">  </w:t>
      </w:r>
      <w:proofErr w:type="gramStart"/>
      <w:r w:rsidRPr="00D83861">
        <w:rPr>
          <w:b/>
          <w:color w:val="C00000"/>
        </w:rPr>
        <w:t>inputs</w:t>
      </w:r>
      <w:proofErr w:type="gramEnd"/>
      <w:r w:rsidRPr="00D83861">
        <w:rPr>
          <w:b/>
          <w:color w:val="C00000"/>
        </w:rPr>
        <w:t>:</w:t>
      </w:r>
    </w:p>
    <w:p w14:paraId="4727345D" w14:textId="77777777" w:rsidR="005F6459" w:rsidRPr="00D83861" w:rsidRDefault="005F6459" w:rsidP="00D83861">
      <w:pPr>
        <w:pStyle w:val="NormalWeb"/>
        <w:shd w:val="clear" w:color="auto" w:fill="FFFFFF"/>
        <w:spacing w:before="0" w:beforeAutospacing="0" w:after="0" w:afterAutospacing="0"/>
        <w:ind w:left="360"/>
        <w:rPr>
          <w:b/>
          <w:color w:val="C00000"/>
        </w:rPr>
      </w:pPr>
      <w:r w:rsidRPr="00D83861">
        <w:rPr>
          <w:b/>
          <w:color w:val="C00000"/>
        </w:rPr>
        <w:t xml:space="preserve">    </w:t>
      </w:r>
      <w:proofErr w:type="gramStart"/>
      <w:r w:rsidRPr="00D83861">
        <w:rPr>
          <w:b/>
          <w:color w:val="C00000"/>
        </w:rPr>
        <w:t>platform</w:t>
      </w:r>
      <w:proofErr w:type="gramEnd"/>
      <w:r w:rsidRPr="00D83861">
        <w:rPr>
          <w:b/>
          <w:color w:val="C00000"/>
        </w:rPr>
        <w:t>: '$(</w:t>
      </w:r>
      <w:proofErr w:type="spellStart"/>
      <w:r w:rsidRPr="00D83861">
        <w:rPr>
          <w:b/>
          <w:color w:val="C00000"/>
        </w:rPr>
        <w:t>buildPlatform</w:t>
      </w:r>
      <w:proofErr w:type="spellEnd"/>
      <w:r w:rsidRPr="00D83861">
        <w:rPr>
          <w:b/>
          <w:color w:val="C00000"/>
        </w:rPr>
        <w:t>)'</w:t>
      </w:r>
    </w:p>
    <w:p w14:paraId="46109DE4" w14:textId="77777777" w:rsidR="005F6459" w:rsidRDefault="005F6459" w:rsidP="00D83861">
      <w:pPr>
        <w:pStyle w:val="NormalWeb"/>
        <w:shd w:val="clear" w:color="auto" w:fill="FFFFFF"/>
        <w:spacing w:before="0" w:beforeAutospacing="0" w:after="0" w:afterAutospacing="0"/>
        <w:ind w:left="360"/>
        <w:rPr>
          <w:b/>
          <w:color w:val="C00000"/>
        </w:rPr>
      </w:pPr>
      <w:r w:rsidRPr="00D83861">
        <w:rPr>
          <w:b/>
          <w:color w:val="C00000"/>
        </w:rPr>
        <w:t xml:space="preserve">    </w:t>
      </w:r>
      <w:proofErr w:type="gramStart"/>
      <w:r w:rsidRPr="00D83861">
        <w:rPr>
          <w:b/>
          <w:color w:val="C00000"/>
        </w:rPr>
        <w:t>configuration</w:t>
      </w:r>
      <w:proofErr w:type="gramEnd"/>
      <w:r w:rsidRPr="00D83861">
        <w:rPr>
          <w:b/>
          <w:color w:val="C00000"/>
        </w:rPr>
        <w:t>: '$(</w:t>
      </w:r>
      <w:proofErr w:type="spellStart"/>
      <w:r w:rsidRPr="00D83861">
        <w:rPr>
          <w:b/>
          <w:color w:val="C00000"/>
        </w:rPr>
        <w:t>buildConfiguration</w:t>
      </w:r>
      <w:proofErr w:type="spellEnd"/>
      <w:r w:rsidRPr="00D83861">
        <w:rPr>
          <w:b/>
          <w:color w:val="C00000"/>
        </w:rPr>
        <w:t>)'</w:t>
      </w:r>
    </w:p>
    <w:p w14:paraId="79EE7728" w14:textId="77777777" w:rsidR="00FB0FCA" w:rsidRDefault="00FB0FCA" w:rsidP="00D83861">
      <w:pPr>
        <w:pStyle w:val="NormalWeb"/>
        <w:shd w:val="clear" w:color="auto" w:fill="FFFFFF"/>
        <w:spacing w:before="0" w:beforeAutospacing="0" w:after="0" w:afterAutospacing="0"/>
        <w:ind w:left="360"/>
        <w:rPr>
          <w:b/>
          <w:color w:val="C00000"/>
        </w:rPr>
      </w:pPr>
    </w:p>
    <w:p w14:paraId="4C5E202F" w14:textId="7B6E92F3" w:rsidR="00FB0FCA" w:rsidRPr="00D83861" w:rsidRDefault="00FB0FCA" w:rsidP="00D83861">
      <w:pPr>
        <w:pStyle w:val="NormalWeb"/>
        <w:shd w:val="clear" w:color="auto" w:fill="FFFFFF"/>
        <w:spacing w:before="0" w:beforeAutospacing="0" w:after="0" w:afterAutospacing="0"/>
        <w:ind w:left="360"/>
        <w:rPr>
          <w:b/>
          <w:color w:val="C00000"/>
        </w:rPr>
      </w:pPr>
      <w:r>
        <w:object w:dxaOrig="5320" w:dyaOrig="5920" w14:anchorId="6EC0F471">
          <v:shape id="_x0000_i1032" type="#_x0000_t75" style="width:266.1pt;height:295.85pt" o:ole="">
            <v:imagedata r:id="rId42" o:title=""/>
          </v:shape>
          <o:OLEObject Type="Embed" ProgID="Paint.Picture" ShapeID="_x0000_i1032" DrawAspect="Content" ObjectID="_1714985153" r:id="rId43"/>
        </w:object>
      </w:r>
    </w:p>
    <w:p w14:paraId="0685FFF6" w14:textId="77777777" w:rsidR="005F6459" w:rsidRDefault="005F6459" w:rsidP="005F6459">
      <w:pPr>
        <w:pStyle w:val="NormalWeb"/>
        <w:numPr>
          <w:ilvl w:val="0"/>
          <w:numId w:val="1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Review your pipeline YAML</w:t>
      </w:r>
      <w:r>
        <w:rPr>
          <w:rFonts w:ascii="Segoe UI" w:hAnsi="Segoe UI" w:cs="Segoe UI"/>
          <w:color w:val="24292F"/>
        </w:rPr>
        <w:t> pane, click </w:t>
      </w:r>
      <w:r>
        <w:rPr>
          <w:rStyle w:val="Strong"/>
          <w:rFonts w:ascii="Segoe UI" w:hAnsi="Segoe UI" w:cs="Segoe UI"/>
          <w:color w:val="24292F"/>
        </w:rPr>
        <w:t>Save and run</w:t>
      </w:r>
      <w:r>
        <w:rPr>
          <w:rFonts w:ascii="Segoe UI" w:hAnsi="Segoe UI" w:cs="Segoe UI"/>
          <w:color w:val="24292F"/>
        </w:rPr>
        <w:t>.</w:t>
      </w:r>
    </w:p>
    <w:p w14:paraId="4BC5604B" w14:textId="2D561823" w:rsidR="00FB0FCA" w:rsidRDefault="00FB0FCA" w:rsidP="00FB0FCA">
      <w:pPr>
        <w:pStyle w:val="NormalWeb"/>
        <w:shd w:val="clear" w:color="auto" w:fill="FFFFFF"/>
        <w:spacing w:before="240" w:beforeAutospacing="0" w:after="240" w:afterAutospacing="0"/>
        <w:ind w:left="720"/>
        <w:rPr>
          <w:rFonts w:ascii="Segoe UI" w:hAnsi="Segoe UI" w:cs="Segoe UI"/>
          <w:color w:val="24292F"/>
        </w:rPr>
      </w:pPr>
      <w:r>
        <w:object w:dxaOrig="16200" w:dyaOrig="7480" w14:anchorId="402DF4A7">
          <v:shape id="_x0000_i1033" type="#_x0000_t75" style="width:440.85pt;height:203.5pt" o:ole="">
            <v:imagedata r:id="rId44" o:title=""/>
          </v:shape>
          <o:OLEObject Type="Embed" ProgID="Paint.Picture" ShapeID="_x0000_i1033" DrawAspect="Content" ObjectID="_1714985154" r:id="rId45"/>
        </w:object>
      </w:r>
    </w:p>
    <w:p w14:paraId="5DB92275" w14:textId="77777777" w:rsidR="005F6459" w:rsidRDefault="005F6459" w:rsidP="005F6459">
      <w:pPr>
        <w:pStyle w:val="NormalWeb"/>
        <w:numPr>
          <w:ilvl w:val="0"/>
          <w:numId w:val="1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Save and run</w:t>
      </w:r>
      <w:r>
        <w:rPr>
          <w:rFonts w:ascii="Segoe UI" w:hAnsi="Segoe UI" w:cs="Segoe UI"/>
          <w:color w:val="24292F"/>
        </w:rPr>
        <w:t> pane, accept the default settings and click </w:t>
      </w:r>
      <w:r>
        <w:rPr>
          <w:rStyle w:val="Strong"/>
          <w:rFonts w:ascii="Segoe UI" w:hAnsi="Segoe UI" w:cs="Segoe UI"/>
          <w:color w:val="24292F"/>
        </w:rPr>
        <w:t>Save and run</w:t>
      </w:r>
      <w:r>
        <w:rPr>
          <w:rFonts w:ascii="Segoe UI" w:hAnsi="Segoe UI" w:cs="Segoe UI"/>
          <w:color w:val="24292F"/>
        </w:rPr>
        <w:t>.</w:t>
      </w:r>
    </w:p>
    <w:p w14:paraId="5AE8B1FB" w14:textId="0B698282" w:rsidR="00FB0FCA" w:rsidRDefault="00FB0FCA" w:rsidP="00FB0FCA">
      <w:pPr>
        <w:pStyle w:val="NormalWeb"/>
        <w:shd w:val="clear" w:color="auto" w:fill="FFFFFF"/>
        <w:spacing w:before="240" w:beforeAutospacing="0" w:after="240" w:afterAutospacing="0"/>
        <w:ind w:left="720"/>
        <w:rPr>
          <w:rFonts w:ascii="Segoe UI" w:hAnsi="Segoe UI" w:cs="Segoe UI"/>
          <w:color w:val="24292F"/>
        </w:rPr>
      </w:pPr>
      <w:r w:rsidRPr="00FB0FCA">
        <w:rPr>
          <w:rFonts w:ascii="Segoe UI" w:hAnsi="Segoe UI" w:cs="Segoe UI"/>
          <w:color w:val="24292F"/>
        </w:rPr>
        <w:lastRenderedPageBreak/>
        <w:drawing>
          <wp:inline distT="0" distB="0" distL="0" distR="0" wp14:anchorId="69C06015" wp14:editId="143301F0">
            <wp:extent cx="3073558" cy="276874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3558" cy="2768742"/>
                    </a:xfrm>
                    <a:prstGeom prst="rect">
                      <a:avLst/>
                    </a:prstGeom>
                  </pic:spPr>
                </pic:pic>
              </a:graphicData>
            </a:graphic>
          </wp:inline>
        </w:drawing>
      </w:r>
    </w:p>
    <w:p w14:paraId="226BD525" w14:textId="77777777" w:rsidR="005F6459" w:rsidRDefault="005F6459" w:rsidP="005F6459">
      <w:pPr>
        <w:pStyle w:val="NormalWeb"/>
        <w:numPr>
          <w:ilvl w:val="0"/>
          <w:numId w:val="1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pipeline run pane, in the </w:t>
      </w:r>
      <w:r>
        <w:rPr>
          <w:rStyle w:val="Strong"/>
          <w:rFonts w:ascii="Segoe UI" w:hAnsi="Segoe UI" w:cs="Segoe UI"/>
          <w:color w:val="24292F"/>
        </w:rPr>
        <w:t>Jobs</w:t>
      </w:r>
      <w:r>
        <w:rPr>
          <w:rFonts w:ascii="Segoe UI" w:hAnsi="Segoe UI" w:cs="Segoe UI"/>
          <w:color w:val="24292F"/>
        </w:rPr>
        <w:t> section, click </w:t>
      </w:r>
      <w:r>
        <w:rPr>
          <w:rStyle w:val="Strong"/>
          <w:rFonts w:ascii="Segoe UI" w:hAnsi="Segoe UI" w:cs="Segoe UI"/>
          <w:color w:val="24292F"/>
        </w:rPr>
        <w:t>Job</w:t>
      </w:r>
      <w:r>
        <w:rPr>
          <w:rFonts w:ascii="Segoe UI" w:hAnsi="Segoe UI" w:cs="Segoe UI"/>
          <w:color w:val="24292F"/>
        </w:rPr>
        <w:t> and monitor its progress and verify that it completes successfully.</w:t>
      </w:r>
    </w:p>
    <w:p w14:paraId="1AC01CF6" w14:textId="02BD40A6" w:rsidR="00FB0FCA" w:rsidRDefault="00FB0FCA" w:rsidP="00FB0FCA">
      <w:pPr>
        <w:pStyle w:val="NormalWeb"/>
        <w:shd w:val="clear" w:color="auto" w:fill="FFFFFF"/>
        <w:spacing w:before="240" w:beforeAutospacing="0" w:after="240" w:afterAutospacing="0"/>
        <w:ind w:left="720"/>
        <w:rPr>
          <w:rFonts w:ascii="Segoe UI" w:hAnsi="Segoe UI" w:cs="Segoe UI"/>
          <w:color w:val="24292F"/>
        </w:rPr>
      </w:pPr>
      <w:r>
        <w:object w:dxaOrig="12250" w:dyaOrig="4780" w14:anchorId="7E162581">
          <v:shape id="_x0000_i1034" type="#_x0000_t75" style="width:487.3pt;height:190.45pt" o:ole="">
            <v:imagedata r:id="rId47" o:title=""/>
          </v:shape>
          <o:OLEObject Type="Embed" ProgID="Paint.Picture" ShapeID="_x0000_i1034" DrawAspect="Content" ObjectID="_1714985155" r:id="rId48"/>
        </w:object>
      </w:r>
    </w:p>
    <w:p w14:paraId="1DDCC2D6"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Each task from the YAML file is available for review, including any warnings and errors.</w:t>
      </w:r>
    </w:p>
    <w:p w14:paraId="3165D8BA" w14:textId="1269CD2D" w:rsidR="00FB0FCA" w:rsidRDefault="00FB0FCA" w:rsidP="005F6459">
      <w:pPr>
        <w:pStyle w:val="NormalWeb"/>
        <w:shd w:val="clear" w:color="auto" w:fill="FFFFFF"/>
        <w:spacing w:before="0" w:beforeAutospacing="0" w:after="0" w:afterAutospacing="0"/>
        <w:ind w:left="720"/>
        <w:rPr>
          <w:rFonts w:ascii="Segoe UI" w:hAnsi="Segoe UI" w:cs="Segoe UI"/>
          <w:color w:val="24292F"/>
        </w:rPr>
      </w:pPr>
      <w:r w:rsidRPr="00FB0FCA">
        <w:rPr>
          <w:rFonts w:ascii="Segoe UI" w:hAnsi="Segoe UI" w:cs="Segoe UI"/>
          <w:color w:val="24292F"/>
        </w:rPr>
        <w:lastRenderedPageBreak/>
        <w:drawing>
          <wp:inline distT="0" distB="0" distL="0" distR="0" wp14:anchorId="7FF0E460" wp14:editId="704B9113">
            <wp:extent cx="5864087" cy="3172375"/>
            <wp:effectExtent l="0" t="0" r="381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139" cy="3174026"/>
                    </a:xfrm>
                    <a:prstGeom prst="rect">
                      <a:avLst/>
                    </a:prstGeom>
                  </pic:spPr>
                </pic:pic>
              </a:graphicData>
            </a:graphic>
          </wp:inline>
        </w:drawing>
      </w:r>
    </w:p>
    <w:p w14:paraId="1E097240" w14:textId="77777777" w:rsidR="00FB0FCA" w:rsidRDefault="00FB0FCA" w:rsidP="005F6459">
      <w:pPr>
        <w:pStyle w:val="NormalWeb"/>
        <w:shd w:val="clear" w:color="auto" w:fill="FFFFFF"/>
        <w:spacing w:before="0" w:beforeAutospacing="0" w:after="0" w:afterAutospacing="0"/>
        <w:ind w:left="720"/>
        <w:rPr>
          <w:rFonts w:ascii="Segoe UI" w:hAnsi="Segoe UI" w:cs="Segoe UI"/>
          <w:color w:val="24292F"/>
        </w:rPr>
      </w:pPr>
    </w:p>
    <w:p w14:paraId="69CA0417" w14:textId="29A7D8BF" w:rsidR="00FB0FCA" w:rsidRDefault="00FB0FCA" w:rsidP="005F6459">
      <w:pPr>
        <w:pStyle w:val="NormalWeb"/>
        <w:shd w:val="clear" w:color="auto" w:fill="FFFFFF"/>
        <w:spacing w:before="0" w:beforeAutospacing="0" w:after="0" w:afterAutospacing="0"/>
        <w:ind w:left="720"/>
        <w:rPr>
          <w:rFonts w:ascii="Segoe UI" w:hAnsi="Segoe UI" w:cs="Segoe UI"/>
          <w:color w:val="24292F"/>
        </w:rPr>
      </w:pPr>
      <w:r>
        <w:rPr>
          <w:rFonts w:ascii="Segoe UI" w:hAnsi="Segoe UI" w:cs="Segoe UI"/>
          <w:color w:val="24292F"/>
        </w:rPr>
        <w:t xml:space="preserve">You should see the success message </w:t>
      </w:r>
    </w:p>
    <w:p w14:paraId="7E0F171A" w14:textId="77777777" w:rsidR="00FB0FCA" w:rsidRDefault="00FB0FCA" w:rsidP="005F6459">
      <w:pPr>
        <w:pStyle w:val="NormalWeb"/>
        <w:shd w:val="clear" w:color="auto" w:fill="FFFFFF"/>
        <w:spacing w:before="0" w:beforeAutospacing="0" w:after="0" w:afterAutospacing="0"/>
        <w:ind w:left="720"/>
        <w:rPr>
          <w:rFonts w:ascii="Segoe UI" w:hAnsi="Segoe UI" w:cs="Segoe UI"/>
          <w:color w:val="24292F"/>
        </w:rPr>
      </w:pPr>
    </w:p>
    <w:p w14:paraId="23F63051" w14:textId="78C3310E" w:rsidR="00FB0FCA" w:rsidRDefault="00FB0FCA" w:rsidP="005F6459">
      <w:pPr>
        <w:pStyle w:val="NormalWeb"/>
        <w:shd w:val="clear" w:color="auto" w:fill="FFFFFF"/>
        <w:spacing w:before="0" w:beforeAutospacing="0" w:after="0" w:afterAutospacing="0"/>
        <w:ind w:left="720"/>
        <w:rPr>
          <w:rFonts w:ascii="Segoe UI" w:hAnsi="Segoe UI" w:cs="Segoe UI"/>
          <w:color w:val="24292F"/>
        </w:rPr>
      </w:pPr>
      <w:r w:rsidRPr="00FB0FCA">
        <w:rPr>
          <w:rFonts w:ascii="Segoe UI" w:hAnsi="Segoe UI" w:cs="Segoe UI"/>
          <w:color w:val="24292F"/>
        </w:rPr>
        <w:drawing>
          <wp:inline distT="0" distB="0" distL="0" distR="0" wp14:anchorId="733DE8AF" wp14:editId="4172BD03">
            <wp:extent cx="6197600" cy="31483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7600" cy="3148330"/>
                    </a:xfrm>
                    <a:prstGeom prst="rect">
                      <a:avLst/>
                    </a:prstGeom>
                  </pic:spPr>
                </pic:pic>
              </a:graphicData>
            </a:graphic>
          </wp:inline>
        </w:drawing>
      </w:r>
    </w:p>
    <w:p w14:paraId="392B4FC7" w14:textId="77777777" w:rsidR="005F6459" w:rsidRPr="00FB0FCA" w:rsidRDefault="005F6459" w:rsidP="00FB0FCA">
      <w:pPr>
        <w:pStyle w:val="Heading4"/>
        <w:shd w:val="clear" w:color="auto" w:fill="FFFFFF"/>
        <w:tabs>
          <w:tab w:val="clear" w:pos="2880"/>
        </w:tabs>
        <w:spacing w:before="360" w:after="240"/>
        <w:ind w:left="709" w:hanging="567"/>
        <w:rPr>
          <w:rFonts w:ascii="Segoe UI" w:hAnsi="Segoe UI" w:cs="Segoe UI"/>
          <w:color w:val="1F497D" w:themeColor="text2"/>
        </w:rPr>
      </w:pPr>
      <w:r w:rsidRPr="00FB0FCA">
        <w:rPr>
          <w:rFonts w:ascii="Segoe UI" w:hAnsi="Segoe UI" w:cs="Segoe UI"/>
          <w:color w:val="1F497D" w:themeColor="text2"/>
        </w:rPr>
        <w:t>Task 3: Add continuous delivery to the YAML definition</w:t>
      </w:r>
    </w:p>
    <w:p w14:paraId="4DA05C6F" w14:textId="77777777" w:rsidR="005F6459" w:rsidRDefault="005F6459" w:rsidP="005F645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this task, you will add continuous delivery to the YAML-based definition of the pipeline you created in the previous task.</w:t>
      </w:r>
    </w:p>
    <w:p w14:paraId="1C06F1AF" w14:textId="77777777" w:rsidR="005F6459" w:rsidRDefault="005F6459" w:rsidP="005F6459">
      <w:pPr>
        <w:pStyle w:val="NormalWeb"/>
        <w:shd w:val="clear" w:color="auto" w:fill="FFFFFF"/>
        <w:spacing w:before="0" w:beforeAutospacing="0" w:after="0" w:afterAutospacing="0"/>
        <w:rPr>
          <w:rFonts w:ascii="Segoe UI" w:hAnsi="Segoe UI" w:cs="Segoe UI"/>
        </w:rPr>
      </w:pPr>
      <w:r>
        <w:rPr>
          <w:rStyle w:val="color-fg-accent"/>
          <w:rFonts w:ascii="Segoe UI" w:eastAsiaTheme="minorEastAsia" w:hAnsi="Segoe UI" w:cs="Segoe UI"/>
        </w:rPr>
        <w:t>Note</w:t>
      </w:r>
      <w:r>
        <w:rPr>
          <w:rFonts w:ascii="Segoe UI" w:hAnsi="Segoe UI" w:cs="Segoe UI"/>
        </w:rPr>
        <w:t>: Now that the build and test processes are successful, we can now add delivery to the YAML definition.</w:t>
      </w:r>
    </w:p>
    <w:p w14:paraId="51727481"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pipeline run pane, click the ellipsis symbol in the upper right corner and, in the dropdown menu, click </w:t>
      </w:r>
      <w:r>
        <w:rPr>
          <w:rStyle w:val="Strong"/>
          <w:rFonts w:ascii="Segoe UI" w:hAnsi="Segoe UI" w:cs="Segoe UI"/>
          <w:color w:val="24292F"/>
        </w:rPr>
        <w:t>Edit pipeline</w:t>
      </w:r>
      <w:r>
        <w:rPr>
          <w:rFonts w:ascii="Segoe UI" w:hAnsi="Segoe UI" w:cs="Segoe UI"/>
          <w:color w:val="24292F"/>
        </w:rPr>
        <w:t>.</w:t>
      </w:r>
    </w:p>
    <w:p w14:paraId="1BC405FC" w14:textId="4B13D689" w:rsidR="00FB0FCA" w:rsidRDefault="00FB0FCA" w:rsidP="00FB0FCA">
      <w:pPr>
        <w:pStyle w:val="NormalWeb"/>
        <w:shd w:val="clear" w:color="auto" w:fill="FFFFFF"/>
        <w:spacing w:before="240" w:beforeAutospacing="0" w:after="240" w:afterAutospacing="0"/>
        <w:ind w:left="720"/>
        <w:rPr>
          <w:rFonts w:ascii="Segoe UI" w:hAnsi="Segoe UI" w:cs="Segoe UI"/>
          <w:color w:val="24292F"/>
        </w:rPr>
      </w:pPr>
      <w:r>
        <w:object w:dxaOrig="15980" w:dyaOrig="4050" w14:anchorId="06C30E7E">
          <v:shape id="_x0000_i1035" type="#_x0000_t75" style="width:6in;height:128.85pt" o:ole="">
            <v:imagedata r:id="rId51" o:title=""/>
          </v:shape>
          <o:OLEObject Type="Embed" ProgID="Paint.Picture" ShapeID="_x0000_i1035" DrawAspect="Content" ObjectID="_1714985156" r:id="rId52"/>
        </w:object>
      </w:r>
    </w:p>
    <w:p w14:paraId="2EEC5FF7" w14:textId="77777777" w:rsidR="005F6459" w:rsidRDefault="005F6459" w:rsidP="005F6459">
      <w:pPr>
        <w:pStyle w:val="NormalWeb"/>
        <w:numPr>
          <w:ilvl w:val="0"/>
          <w:numId w:val="15"/>
        </w:numPr>
        <w:shd w:val="clear" w:color="auto" w:fill="FFFFFF"/>
        <w:spacing w:before="0" w:beforeAutospacing="0" w:after="0" w:afterAutospacing="0"/>
        <w:rPr>
          <w:rFonts w:ascii="Segoe UI" w:hAnsi="Segoe UI" w:cs="Segoe UI"/>
          <w:color w:val="24292F"/>
        </w:rPr>
      </w:pPr>
      <w:r>
        <w:rPr>
          <w:rFonts w:ascii="Segoe UI" w:hAnsi="Segoe UI" w:cs="Segoe UI"/>
          <w:color w:val="24292F"/>
        </w:rPr>
        <w:t>On the pane displaying the content of the </w:t>
      </w:r>
      <w:r>
        <w:rPr>
          <w:rStyle w:val="Strong"/>
          <w:rFonts w:ascii="Segoe UI" w:hAnsi="Segoe UI" w:cs="Segoe UI"/>
          <w:color w:val="24292F"/>
        </w:rPr>
        <w:t>azure-</w:t>
      </w:r>
      <w:proofErr w:type="spellStart"/>
      <w:r>
        <w:rPr>
          <w:rStyle w:val="Strong"/>
          <w:rFonts w:ascii="Segoe UI" w:hAnsi="Segoe UI" w:cs="Segoe UI"/>
          <w:color w:val="24292F"/>
        </w:rPr>
        <w:t>pipelines.yaml</w:t>
      </w:r>
      <w:proofErr w:type="spellEnd"/>
      <w:r>
        <w:rPr>
          <w:rFonts w:ascii="Segoe UI" w:hAnsi="Segoe UI" w:cs="Segoe UI"/>
          <w:color w:val="24292F"/>
        </w:rPr>
        <w:t xml:space="preserve"> file, </w:t>
      </w:r>
      <w:r w:rsidRPr="00FB0FCA">
        <w:rPr>
          <w:rFonts w:ascii="Segoe UI" w:hAnsi="Segoe UI" w:cs="Segoe UI"/>
          <w:color w:val="FF0000"/>
        </w:rPr>
        <w:t>in line </w:t>
      </w:r>
      <w:r w:rsidRPr="00FB0FCA">
        <w:rPr>
          <w:rStyle w:val="Strong"/>
          <w:rFonts w:ascii="Segoe UI" w:hAnsi="Segoe UI" w:cs="Segoe UI"/>
          <w:color w:val="FF0000"/>
        </w:rPr>
        <w:t>8</w:t>
      </w:r>
      <w:r w:rsidRPr="00FB0FCA">
        <w:rPr>
          <w:rFonts w:ascii="Segoe UI" w:hAnsi="Segoe UI" w:cs="Segoe UI"/>
          <w:color w:val="FF0000"/>
        </w:rPr>
        <w:t xml:space="preserve">, </w:t>
      </w:r>
      <w:r>
        <w:rPr>
          <w:rFonts w:ascii="Segoe UI" w:hAnsi="Segoe UI" w:cs="Segoe UI"/>
          <w:color w:val="24292F"/>
        </w:rPr>
        <w:t>following the </w:t>
      </w:r>
      <w:r>
        <w:rPr>
          <w:rStyle w:val="HTMLCode"/>
          <w:rFonts w:ascii="Consolas" w:eastAsiaTheme="minorEastAsia" w:hAnsi="Consolas"/>
          <w:color w:val="24292F"/>
        </w:rPr>
        <w:t>trigger</w:t>
      </w:r>
      <w:r>
        <w:rPr>
          <w:rFonts w:ascii="Segoe UI" w:hAnsi="Segoe UI" w:cs="Segoe UI"/>
          <w:color w:val="24292F"/>
        </w:rPr>
        <w:t> section, add the following content to define the </w:t>
      </w:r>
      <w:r>
        <w:rPr>
          <w:rStyle w:val="Strong"/>
          <w:rFonts w:ascii="Segoe UI" w:hAnsi="Segoe UI" w:cs="Segoe UI"/>
          <w:color w:val="24292F"/>
        </w:rPr>
        <w:t>Build</w:t>
      </w:r>
      <w:r>
        <w:rPr>
          <w:rFonts w:ascii="Segoe UI" w:hAnsi="Segoe UI" w:cs="Segoe UI"/>
          <w:color w:val="24292F"/>
        </w:rPr>
        <w:t> stage in the YAML pipeline.</w:t>
      </w:r>
    </w:p>
    <w:p w14:paraId="3D2A5E2C"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You can define whatever stages you need to better organize and track pipeline progress.</w:t>
      </w:r>
    </w:p>
    <w:p w14:paraId="1D6B96DA" w14:textId="77777777" w:rsidR="005F6459" w:rsidRPr="00FB0FCA" w:rsidRDefault="005F6459" w:rsidP="00FB0FCA">
      <w:pPr>
        <w:pStyle w:val="NormalWeb"/>
        <w:shd w:val="clear" w:color="auto" w:fill="FFFFFF"/>
        <w:spacing w:before="0" w:beforeAutospacing="0" w:after="0" w:afterAutospacing="0"/>
        <w:ind w:left="360"/>
        <w:rPr>
          <w:b/>
          <w:color w:val="C00000"/>
        </w:rPr>
      </w:pPr>
      <w:proofErr w:type="gramStart"/>
      <w:r w:rsidRPr="00FB0FCA">
        <w:rPr>
          <w:b/>
          <w:color w:val="C00000"/>
        </w:rPr>
        <w:t>stages</w:t>
      </w:r>
      <w:proofErr w:type="gramEnd"/>
      <w:r w:rsidRPr="00FB0FCA">
        <w:rPr>
          <w:b/>
          <w:color w:val="C00000"/>
        </w:rPr>
        <w:t>:</w:t>
      </w:r>
    </w:p>
    <w:p w14:paraId="4386ED01" w14:textId="77777777" w:rsidR="005F6459" w:rsidRPr="00FB0FCA" w:rsidRDefault="005F6459" w:rsidP="00FB0FCA">
      <w:pPr>
        <w:pStyle w:val="NormalWeb"/>
        <w:shd w:val="clear" w:color="auto" w:fill="FFFFFF"/>
        <w:spacing w:before="0" w:beforeAutospacing="0" w:after="0" w:afterAutospacing="0"/>
        <w:ind w:left="360"/>
        <w:rPr>
          <w:b/>
          <w:color w:val="C00000"/>
        </w:rPr>
      </w:pPr>
      <w:r w:rsidRPr="00FB0FCA">
        <w:rPr>
          <w:b/>
          <w:color w:val="C00000"/>
        </w:rPr>
        <w:t xml:space="preserve">- </w:t>
      </w:r>
      <w:proofErr w:type="gramStart"/>
      <w:r w:rsidRPr="00FB0FCA">
        <w:rPr>
          <w:b/>
          <w:color w:val="C00000"/>
        </w:rPr>
        <w:t>stage</w:t>
      </w:r>
      <w:proofErr w:type="gramEnd"/>
      <w:r w:rsidRPr="00FB0FCA">
        <w:rPr>
          <w:b/>
          <w:color w:val="C00000"/>
        </w:rPr>
        <w:t>: Build</w:t>
      </w:r>
    </w:p>
    <w:p w14:paraId="2A3F27F7" w14:textId="77777777" w:rsidR="005F6459" w:rsidRPr="00FB0FCA" w:rsidRDefault="005F6459" w:rsidP="00FB0FCA">
      <w:pPr>
        <w:pStyle w:val="NormalWeb"/>
        <w:shd w:val="clear" w:color="auto" w:fill="FFFFFF"/>
        <w:spacing w:before="0" w:beforeAutospacing="0" w:after="0" w:afterAutospacing="0"/>
        <w:ind w:left="360"/>
        <w:rPr>
          <w:b/>
          <w:color w:val="C00000"/>
        </w:rPr>
      </w:pPr>
      <w:r w:rsidRPr="00FB0FCA">
        <w:rPr>
          <w:b/>
          <w:color w:val="C00000"/>
        </w:rPr>
        <w:t xml:space="preserve">  </w:t>
      </w:r>
      <w:proofErr w:type="gramStart"/>
      <w:r w:rsidRPr="00FB0FCA">
        <w:rPr>
          <w:b/>
          <w:color w:val="C00000"/>
        </w:rPr>
        <w:t>jobs</w:t>
      </w:r>
      <w:proofErr w:type="gramEnd"/>
      <w:r w:rsidRPr="00FB0FCA">
        <w:rPr>
          <w:b/>
          <w:color w:val="C00000"/>
        </w:rPr>
        <w:t>:</w:t>
      </w:r>
    </w:p>
    <w:p w14:paraId="53ECF816" w14:textId="77777777" w:rsidR="005F6459" w:rsidRDefault="005F6459" w:rsidP="00FB0FCA">
      <w:pPr>
        <w:pStyle w:val="NormalWeb"/>
        <w:shd w:val="clear" w:color="auto" w:fill="FFFFFF"/>
        <w:spacing w:before="0" w:beforeAutospacing="0" w:after="0" w:afterAutospacing="0"/>
        <w:ind w:left="360"/>
        <w:rPr>
          <w:b/>
          <w:color w:val="C00000"/>
        </w:rPr>
      </w:pPr>
      <w:r w:rsidRPr="00FB0FCA">
        <w:rPr>
          <w:b/>
          <w:color w:val="C00000"/>
        </w:rPr>
        <w:t xml:space="preserve">  - </w:t>
      </w:r>
      <w:proofErr w:type="gramStart"/>
      <w:r w:rsidRPr="00FB0FCA">
        <w:rPr>
          <w:b/>
          <w:color w:val="C00000"/>
        </w:rPr>
        <w:t>job</w:t>
      </w:r>
      <w:proofErr w:type="gramEnd"/>
      <w:r w:rsidRPr="00FB0FCA">
        <w:rPr>
          <w:b/>
          <w:color w:val="C00000"/>
        </w:rPr>
        <w:t>: Build</w:t>
      </w:r>
    </w:p>
    <w:p w14:paraId="09D59162" w14:textId="2B729EF5" w:rsidR="00FB0FCA" w:rsidRPr="00FB0FCA" w:rsidRDefault="00FB0FCA" w:rsidP="00FB0FCA">
      <w:pPr>
        <w:pStyle w:val="NormalWeb"/>
        <w:shd w:val="clear" w:color="auto" w:fill="FFFFFF"/>
        <w:spacing w:before="0" w:beforeAutospacing="0" w:after="0" w:afterAutospacing="0"/>
        <w:ind w:left="360"/>
        <w:rPr>
          <w:b/>
          <w:color w:val="C00000"/>
        </w:rPr>
      </w:pPr>
      <w:r>
        <w:object w:dxaOrig="7110" w:dyaOrig="6410" w14:anchorId="5E089CD3">
          <v:shape id="_x0000_i1036" type="#_x0000_t75" style="width:457.55pt;height:320.35pt" o:ole="">
            <v:imagedata r:id="rId53" o:title=""/>
          </v:shape>
          <o:OLEObject Type="Embed" ProgID="Paint.Picture" ShapeID="_x0000_i1036" DrawAspect="Content" ObjectID="_1714985157" r:id="rId54"/>
        </w:object>
      </w:r>
    </w:p>
    <w:p w14:paraId="44F6372A" w14:textId="77777777" w:rsidR="005F6459" w:rsidRDefault="005F6459" w:rsidP="005F6459">
      <w:pPr>
        <w:pStyle w:val="NormalWeb"/>
        <w:numPr>
          <w:ilvl w:val="0"/>
          <w:numId w:val="15"/>
        </w:numPr>
        <w:shd w:val="clear" w:color="auto" w:fill="FFFFFF"/>
        <w:spacing w:before="0" w:beforeAutospacing="0" w:after="0" w:afterAutospacing="0"/>
        <w:rPr>
          <w:rFonts w:ascii="Segoe UI" w:hAnsi="Segoe UI" w:cs="Segoe UI"/>
          <w:color w:val="24292F"/>
        </w:rPr>
      </w:pPr>
      <w:r>
        <w:rPr>
          <w:rFonts w:ascii="Segoe UI" w:hAnsi="Segoe UI" w:cs="Segoe UI"/>
          <w:color w:val="24292F"/>
        </w:rPr>
        <w:t>Select the remaining content of the YAML file and press the </w:t>
      </w:r>
      <w:r>
        <w:rPr>
          <w:rStyle w:val="Strong"/>
          <w:rFonts w:ascii="Segoe UI" w:hAnsi="Segoe UI" w:cs="Segoe UI"/>
          <w:color w:val="24292F"/>
        </w:rPr>
        <w:t>Tab</w:t>
      </w:r>
      <w:r>
        <w:rPr>
          <w:rFonts w:ascii="Segoe UI" w:hAnsi="Segoe UI" w:cs="Segoe UI"/>
          <w:color w:val="24292F"/>
        </w:rPr>
        <w:t xml:space="preserve"> key twice to indent </w:t>
      </w:r>
      <w:proofErr w:type="gramStart"/>
      <w:r>
        <w:rPr>
          <w:rFonts w:ascii="Segoe UI" w:hAnsi="Segoe UI" w:cs="Segoe UI"/>
          <w:color w:val="24292F"/>
        </w:rPr>
        <w:t>it</w:t>
      </w:r>
      <w:proofErr w:type="gramEnd"/>
      <w:r>
        <w:rPr>
          <w:rFonts w:ascii="Segoe UI" w:hAnsi="Segoe UI" w:cs="Segoe UI"/>
          <w:color w:val="24292F"/>
        </w:rPr>
        <w:t xml:space="preserve"> four spaces (it should be placed with same </w:t>
      </w:r>
      <w:proofErr w:type="spellStart"/>
      <w:r>
        <w:rPr>
          <w:rFonts w:ascii="Segoe UI" w:hAnsi="Segoe UI" w:cs="Segoe UI"/>
          <w:color w:val="24292F"/>
        </w:rPr>
        <w:t>identation</w:t>
      </w:r>
      <w:proofErr w:type="spellEnd"/>
      <w:r>
        <w:rPr>
          <w:rFonts w:ascii="Segoe UI" w:hAnsi="Segoe UI" w:cs="Segoe UI"/>
          <w:color w:val="24292F"/>
        </w:rPr>
        <w:t xml:space="preserve"> as </w:t>
      </w:r>
      <w:r>
        <w:rPr>
          <w:rStyle w:val="HTMLCode"/>
          <w:rFonts w:ascii="Consolas" w:eastAsiaTheme="minorEastAsia" w:hAnsi="Consolas"/>
          <w:color w:val="24292F"/>
        </w:rPr>
        <w:t>job: Build</w:t>
      </w:r>
      <w:r>
        <w:rPr>
          <w:rFonts w:ascii="Segoe UI" w:hAnsi="Segoe UI" w:cs="Segoe UI"/>
          <w:color w:val="24292F"/>
        </w:rPr>
        <w:t>).</w:t>
      </w:r>
    </w:p>
    <w:p w14:paraId="34AF1190"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This way, everything starting with the </w:t>
      </w:r>
      <w:r>
        <w:rPr>
          <w:rStyle w:val="HTMLCode"/>
          <w:rFonts w:ascii="Consolas" w:eastAsiaTheme="minorEastAsia" w:hAnsi="Consolas"/>
          <w:color w:val="24292F"/>
        </w:rPr>
        <w:t>pool</w:t>
      </w:r>
      <w:r>
        <w:rPr>
          <w:rFonts w:ascii="Segoe UI" w:hAnsi="Segoe UI" w:cs="Segoe UI"/>
          <w:color w:val="24292F"/>
        </w:rPr>
        <w:t> section becomes part of the </w:t>
      </w:r>
      <w:r>
        <w:rPr>
          <w:rStyle w:val="HTMLCode"/>
          <w:rFonts w:ascii="Consolas" w:eastAsiaTheme="minorEastAsia" w:hAnsi="Consolas"/>
          <w:color w:val="24292F"/>
        </w:rPr>
        <w:t>job: Build</w:t>
      </w:r>
      <w:r>
        <w:rPr>
          <w:rFonts w:ascii="Segoe UI" w:hAnsi="Segoe UI" w:cs="Segoe UI"/>
          <w:color w:val="24292F"/>
        </w:rPr>
        <w:t>.</w:t>
      </w:r>
    </w:p>
    <w:p w14:paraId="3B4189D8"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sidRPr="00FB0FCA">
        <w:rPr>
          <w:rFonts w:ascii="Segoe UI" w:hAnsi="Segoe UI" w:cs="Segoe UI"/>
          <w:color w:val="FF0000"/>
        </w:rPr>
        <w:t xml:space="preserve">At the bottom of the file, </w:t>
      </w:r>
      <w:r>
        <w:rPr>
          <w:rFonts w:ascii="Segoe UI" w:hAnsi="Segoe UI" w:cs="Segoe UI"/>
          <w:color w:val="24292F"/>
        </w:rPr>
        <w:t>add the configuration below to define the second stage.</w:t>
      </w:r>
    </w:p>
    <w:p w14:paraId="5C51F6B6" w14:textId="77777777" w:rsidR="005F6459" w:rsidRPr="00FB0FCA" w:rsidRDefault="005F6459" w:rsidP="00FB0FCA">
      <w:pPr>
        <w:pStyle w:val="NormalWeb"/>
        <w:shd w:val="clear" w:color="auto" w:fill="FFFFFF"/>
        <w:spacing w:before="0" w:beforeAutospacing="0" w:after="0" w:afterAutospacing="0"/>
        <w:ind w:left="360"/>
        <w:rPr>
          <w:b/>
          <w:color w:val="C00000"/>
        </w:rPr>
      </w:pPr>
      <w:r w:rsidRPr="00FB0FCA">
        <w:rPr>
          <w:b/>
          <w:color w:val="C00000"/>
        </w:rPr>
        <w:t>- stage: Deploy</w:t>
      </w:r>
    </w:p>
    <w:p w14:paraId="4F729CC0" w14:textId="77777777" w:rsidR="005F6459" w:rsidRPr="00FB0FCA" w:rsidRDefault="005F6459" w:rsidP="00FB0FCA">
      <w:pPr>
        <w:pStyle w:val="NormalWeb"/>
        <w:shd w:val="clear" w:color="auto" w:fill="FFFFFF"/>
        <w:spacing w:before="0" w:beforeAutospacing="0" w:after="0" w:afterAutospacing="0"/>
        <w:ind w:left="360"/>
        <w:rPr>
          <w:b/>
          <w:color w:val="C00000"/>
        </w:rPr>
      </w:pPr>
      <w:r w:rsidRPr="00FB0FCA">
        <w:rPr>
          <w:b/>
          <w:color w:val="C00000"/>
        </w:rPr>
        <w:t xml:space="preserve">  jobs:</w:t>
      </w:r>
    </w:p>
    <w:p w14:paraId="7AF45C85" w14:textId="77777777" w:rsidR="005F6459" w:rsidRPr="00FB0FCA" w:rsidRDefault="005F6459" w:rsidP="00FB0FCA">
      <w:pPr>
        <w:pStyle w:val="NormalWeb"/>
        <w:shd w:val="clear" w:color="auto" w:fill="FFFFFF"/>
        <w:spacing w:before="0" w:beforeAutospacing="0" w:after="0" w:afterAutospacing="0"/>
        <w:ind w:left="360"/>
        <w:rPr>
          <w:b/>
          <w:color w:val="C00000"/>
        </w:rPr>
      </w:pPr>
      <w:r w:rsidRPr="00FB0FCA">
        <w:rPr>
          <w:b/>
          <w:color w:val="C00000"/>
        </w:rPr>
        <w:t xml:space="preserve">  - job: Deploy</w:t>
      </w:r>
    </w:p>
    <w:p w14:paraId="0B8E544E" w14:textId="77777777" w:rsidR="005F6459" w:rsidRPr="00FB0FCA" w:rsidRDefault="005F6459" w:rsidP="00FB0FCA">
      <w:pPr>
        <w:pStyle w:val="NormalWeb"/>
        <w:shd w:val="clear" w:color="auto" w:fill="FFFFFF"/>
        <w:spacing w:before="0" w:beforeAutospacing="0" w:after="0" w:afterAutospacing="0"/>
        <w:ind w:left="360"/>
        <w:rPr>
          <w:b/>
          <w:color w:val="C00000"/>
        </w:rPr>
      </w:pPr>
      <w:r w:rsidRPr="00FB0FCA">
        <w:rPr>
          <w:b/>
          <w:color w:val="C00000"/>
        </w:rPr>
        <w:t xml:space="preserve">    pool:</w:t>
      </w:r>
    </w:p>
    <w:p w14:paraId="6E44DCB8" w14:textId="77777777" w:rsidR="005F6459" w:rsidRPr="00FB0FCA" w:rsidRDefault="005F6459" w:rsidP="00FB0FCA">
      <w:pPr>
        <w:pStyle w:val="NormalWeb"/>
        <w:shd w:val="clear" w:color="auto" w:fill="FFFFFF"/>
        <w:spacing w:before="0" w:beforeAutospacing="0" w:after="0" w:afterAutospacing="0"/>
        <w:ind w:left="360"/>
        <w:rPr>
          <w:b/>
          <w:color w:val="C00000"/>
        </w:rPr>
      </w:pPr>
      <w:r w:rsidRPr="00FB0FCA">
        <w:rPr>
          <w:b/>
          <w:color w:val="C00000"/>
        </w:rPr>
        <w:lastRenderedPageBreak/>
        <w:t xml:space="preserve">      </w:t>
      </w:r>
      <w:proofErr w:type="spellStart"/>
      <w:r w:rsidRPr="00FB0FCA">
        <w:rPr>
          <w:b/>
          <w:color w:val="C00000"/>
        </w:rPr>
        <w:t>vmImage</w:t>
      </w:r>
      <w:proofErr w:type="spellEnd"/>
      <w:r w:rsidRPr="00FB0FCA">
        <w:rPr>
          <w:b/>
          <w:color w:val="C00000"/>
        </w:rPr>
        <w:t>: 'windows-2019'</w:t>
      </w:r>
    </w:p>
    <w:p w14:paraId="62D47B5F" w14:textId="77777777" w:rsidR="005F6459" w:rsidRDefault="005F6459" w:rsidP="00FB0FCA">
      <w:pPr>
        <w:pStyle w:val="NormalWeb"/>
        <w:shd w:val="clear" w:color="auto" w:fill="FFFFFF"/>
        <w:spacing w:before="0" w:beforeAutospacing="0" w:after="0" w:afterAutospacing="0"/>
        <w:ind w:left="360"/>
        <w:rPr>
          <w:b/>
          <w:color w:val="C00000"/>
        </w:rPr>
      </w:pPr>
      <w:r w:rsidRPr="00FB0FCA">
        <w:rPr>
          <w:b/>
          <w:color w:val="C00000"/>
        </w:rPr>
        <w:t xml:space="preserve">    </w:t>
      </w:r>
      <w:proofErr w:type="gramStart"/>
      <w:r w:rsidRPr="00FB0FCA">
        <w:rPr>
          <w:b/>
          <w:color w:val="C00000"/>
        </w:rPr>
        <w:t>steps</w:t>
      </w:r>
      <w:proofErr w:type="gramEnd"/>
      <w:r w:rsidRPr="00FB0FCA">
        <w:rPr>
          <w:b/>
          <w:color w:val="C00000"/>
        </w:rPr>
        <w:t>:</w:t>
      </w:r>
    </w:p>
    <w:p w14:paraId="1F5BDEF5" w14:textId="77777777" w:rsidR="00FB0FCA" w:rsidRDefault="00FB0FCA" w:rsidP="00FB0FCA">
      <w:pPr>
        <w:pStyle w:val="NormalWeb"/>
        <w:shd w:val="clear" w:color="auto" w:fill="FFFFFF"/>
        <w:spacing w:before="0" w:beforeAutospacing="0" w:after="0" w:afterAutospacing="0"/>
        <w:ind w:left="360"/>
        <w:rPr>
          <w:b/>
          <w:color w:val="C00000"/>
        </w:rPr>
      </w:pPr>
    </w:p>
    <w:p w14:paraId="22852264" w14:textId="481F7376" w:rsidR="00FB0FCA" w:rsidRPr="00FB0FCA" w:rsidRDefault="00FB0FCA" w:rsidP="00FB0FCA">
      <w:pPr>
        <w:pStyle w:val="NormalWeb"/>
        <w:shd w:val="clear" w:color="auto" w:fill="FFFFFF"/>
        <w:spacing w:before="0" w:beforeAutospacing="0" w:after="0" w:afterAutospacing="0"/>
        <w:ind w:left="360"/>
        <w:rPr>
          <w:b/>
          <w:color w:val="C00000"/>
        </w:rPr>
      </w:pPr>
      <w:r>
        <w:object w:dxaOrig="4950" w:dyaOrig="4150" w14:anchorId="4312ED1E">
          <v:shape id="_x0000_i1037" type="#_x0000_t75" style="width:247.3pt;height:207.65pt" o:ole="">
            <v:imagedata r:id="rId55" o:title=""/>
          </v:shape>
          <o:OLEObject Type="Embed" ProgID="Paint.Picture" ShapeID="_x0000_i1037" DrawAspect="Content" ObjectID="_1714985158" r:id="rId56"/>
        </w:object>
      </w:r>
    </w:p>
    <w:p w14:paraId="0C8DE786"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Set the cursor on a new line at the end of the YAML definition.</w:t>
      </w:r>
    </w:p>
    <w:p w14:paraId="3AF7A465"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This will be the location where new tasks are added.</w:t>
      </w:r>
    </w:p>
    <w:p w14:paraId="496A90AE"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In the list of tasks on the right side of the code pane, search for and select the </w:t>
      </w:r>
      <w:r>
        <w:rPr>
          <w:rStyle w:val="Strong"/>
          <w:rFonts w:ascii="Segoe UI" w:hAnsi="Segoe UI" w:cs="Segoe UI"/>
          <w:color w:val="24292F"/>
        </w:rPr>
        <w:t>Azure App Service Deploy</w:t>
      </w:r>
      <w:r>
        <w:rPr>
          <w:rFonts w:ascii="Segoe UI" w:hAnsi="Segoe UI" w:cs="Segoe UI"/>
          <w:color w:val="24292F"/>
        </w:rPr>
        <w:t> task.</w:t>
      </w:r>
    </w:p>
    <w:p w14:paraId="2DADB182" w14:textId="4268D99A" w:rsidR="0094096C" w:rsidRDefault="0094096C" w:rsidP="0094096C">
      <w:pPr>
        <w:pStyle w:val="NormalWeb"/>
        <w:shd w:val="clear" w:color="auto" w:fill="FFFFFF"/>
        <w:spacing w:before="240" w:beforeAutospacing="0" w:after="240" w:afterAutospacing="0"/>
        <w:ind w:left="720"/>
        <w:rPr>
          <w:rFonts w:ascii="Segoe UI" w:hAnsi="Segoe UI" w:cs="Segoe UI"/>
          <w:color w:val="24292F"/>
        </w:rPr>
      </w:pPr>
      <w:r>
        <w:object w:dxaOrig="16210" w:dyaOrig="8190" w14:anchorId="19756037">
          <v:shape id="_x0000_i1038" type="#_x0000_t75" style="width:452.85pt;height:228.5pt" o:ole="">
            <v:imagedata r:id="rId57" o:title=""/>
          </v:shape>
          <o:OLEObject Type="Embed" ProgID="Paint.Picture" ShapeID="_x0000_i1038" DrawAspect="Content" ObjectID="_1714985159" r:id="rId58"/>
        </w:object>
      </w:r>
    </w:p>
    <w:p w14:paraId="183D42D2"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In the </w:t>
      </w:r>
      <w:r>
        <w:rPr>
          <w:rStyle w:val="Strong"/>
          <w:rFonts w:ascii="Segoe UI" w:hAnsi="Segoe UI" w:cs="Segoe UI"/>
          <w:color w:val="24292F"/>
        </w:rPr>
        <w:t>Azure App Service deploy</w:t>
      </w:r>
      <w:r>
        <w:rPr>
          <w:rFonts w:ascii="Segoe UI" w:hAnsi="Segoe UI" w:cs="Segoe UI"/>
          <w:color w:val="24292F"/>
        </w:rPr>
        <w:t> pane, specify the following settings and click </w:t>
      </w:r>
      <w:r>
        <w:rPr>
          <w:rStyle w:val="Strong"/>
          <w:rFonts w:ascii="Segoe UI" w:hAnsi="Segoe UI" w:cs="Segoe UI"/>
          <w:color w:val="24292F"/>
        </w:rPr>
        <w:t>Add</w:t>
      </w:r>
      <w:r>
        <w:rPr>
          <w:rFonts w:ascii="Segoe UI" w:hAnsi="Segoe UI" w:cs="Segoe UI"/>
          <w:color w:val="24292F"/>
        </w:rPr>
        <w:t>:</w:t>
      </w:r>
    </w:p>
    <w:p w14:paraId="01394371" w14:textId="77777777" w:rsidR="005F6459" w:rsidRDefault="005F6459" w:rsidP="005F6459">
      <w:pPr>
        <w:numPr>
          <w:ilvl w:val="1"/>
          <w:numId w:val="15"/>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in the </w:t>
      </w:r>
      <w:r>
        <w:rPr>
          <w:rStyle w:val="Strong"/>
          <w:rFonts w:ascii="Segoe UI" w:hAnsi="Segoe UI" w:cs="Segoe UI"/>
          <w:color w:val="24292F"/>
        </w:rPr>
        <w:t>Azure subscription</w:t>
      </w:r>
      <w:r>
        <w:rPr>
          <w:rFonts w:ascii="Segoe UI" w:hAnsi="Segoe UI" w:cs="Segoe UI"/>
          <w:color w:val="24292F"/>
        </w:rPr>
        <w:t> drop-down list, select the Azure subscription into which you deployed the Azure resources earlier in the lab, click </w:t>
      </w:r>
      <w:r>
        <w:rPr>
          <w:rStyle w:val="Strong"/>
          <w:rFonts w:ascii="Segoe UI" w:hAnsi="Segoe UI" w:cs="Segoe UI"/>
          <w:color w:val="24292F"/>
        </w:rPr>
        <w:t>Authorize</w:t>
      </w:r>
      <w:r>
        <w:rPr>
          <w:rFonts w:ascii="Segoe UI" w:hAnsi="Segoe UI" w:cs="Segoe UI"/>
          <w:color w:val="24292F"/>
        </w:rPr>
        <w:t>, and, when prompted, authenticate by using the same user account you used during the Azure resource deployment.</w:t>
      </w:r>
    </w:p>
    <w:p w14:paraId="4B70C375" w14:textId="4A7D6A4A" w:rsidR="0094096C" w:rsidRDefault="0094096C" w:rsidP="0094096C">
      <w:pPr>
        <w:shd w:val="clear" w:color="auto" w:fill="FFFFFF"/>
        <w:spacing w:before="100" w:beforeAutospacing="1" w:after="100" w:afterAutospacing="1"/>
        <w:ind w:left="1440"/>
        <w:rPr>
          <w:rFonts w:ascii="Segoe UI" w:hAnsi="Segoe UI" w:cs="Segoe UI"/>
          <w:color w:val="24292F"/>
        </w:rPr>
      </w:pPr>
      <w:r>
        <w:object w:dxaOrig="3540" w:dyaOrig="7450" w14:anchorId="78611895">
          <v:shape id="_x0000_i1039" type="#_x0000_t75" style="width:364.15pt;height:372.5pt" o:ole="">
            <v:imagedata r:id="rId59" o:title=""/>
          </v:shape>
          <o:OLEObject Type="Embed" ProgID="Paint.Picture" ShapeID="_x0000_i1039" DrawAspect="Content" ObjectID="_1714985160" r:id="rId60"/>
        </w:object>
      </w:r>
    </w:p>
    <w:p w14:paraId="0CDCEEAA" w14:textId="77777777" w:rsidR="005F6459" w:rsidRDefault="005F6459" w:rsidP="005F6459">
      <w:pPr>
        <w:numPr>
          <w:ilvl w:val="1"/>
          <w:numId w:val="15"/>
        </w:numPr>
        <w:shd w:val="clear" w:color="auto" w:fill="FFFFFF"/>
        <w:spacing w:before="60" w:after="100" w:afterAutospacing="1"/>
        <w:rPr>
          <w:rFonts w:ascii="Segoe UI" w:hAnsi="Segoe UI" w:cs="Segoe UI"/>
          <w:color w:val="24292F"/>
        </w:rPr>
      </w:pPr>
      <w:proofErr w:type="gramStart"/>
      <w:r>
        <w:rPr>
          <w:rFonts w:ascii="Segoe UI" w:hAnsi="Segoe UI" w:cs="Segoe UI"/>
          <w:color w:val="24292F"/>
        </w:rPr>
        <w:t>in</w:t>
      </w:r>
      <w:proofErr w:type="gramEnd"/>
      <w:r>
        <w:rPr>
          <w:rFonts w:ascii="Segoe UI" w:hAnsi="Segoe UI" w:cs="Segoe UI"/>
          <w:color w:val="24292F"/>
        </w:rPr>
        <w:t xml:space="preserve"> the </w:t>
      </w:r>
      <w:r>
        <w:rPr>
          <w:rStyle w:val="Strong"/>
          <w:rFonts w:ascii="Segoe UI" w:hAnsi="Segoe UI" w:cs="Segoe UI"/>
          <w:color w:val="24292F"/>
        </w:rPr>
        <w:t>App Service name</w:t>
      </w:r>
      <w:r>
        <w:rPr>
          <w:rFonts w:ascii="Segoe UI" w:hAnsi="Segoe UI" w:cs="Segoe UI"/>
          <w:color w:val="24292F"/>
        </w:rPr>
        <w:t> dropdown list, select the name of the web app you deployed earlier in the lab.</w:t>
      </w:r>
    </w:p>
    <w:p w14:paraId="0BAFC319" w14:textId="77F2BD38" w:rsidR="0094096C" w:rsidRDefault="0094096C" w:rsidP="0094096C">
      <w:pPr>
        <w:shd w:val="clear" w:color="auto" w:fill="FFFFFF"/>
        <w:spacing w:before="60" w:after="100" w:afterAutospacing="1"/>
        <w:ind w:left="1080"/>
      </w:pPr>
      <w:r>
        <w:object w:dxaOrig="3480" w:dyaOrig="6850" w14:anchorId="6054813F">
          <v:shape id="_x0000_i1040" type="#_x0000_t75" style="width:392.85pt;height:342.25pt" o:ole="">
            <v:imagedata r:id="rId61" o:title=""/>
          </v:shape>
          <o:OLEObject Type="Embed" ProgID="Paint.Picture" ShapeID="_x0000_i1040" DrawAspect="Content" ObjectID="_1714985161" r:id="rId62"/>
        </w:object>
      </w:r>
    </w:p>
    <w:p w14:paraId="5E692EE8" w14:textId="77777777" w:rsidR="0094096C" w:rsidRDefault="0094096C" w:rsidP="0094096C">
      <w:pPr>
        <w:shd w:val="clear" w:color="auto" w:fill="FFFFFF"/>
        <w:spacing w:before="60" w:after="100" w:afterAutospacing="1"/>
        <w:ind w:left="1080"/>
        <w:rPr>
          <w:rFonts w:ascii="Segoe UI" w:hAnsi="Segoe UI" w:cs="Segoe UI"/>
          <w:color w:val="24292F"/>
        </w:rPr>
      </w:pPr>
    </w:p>
    <w:p w14:paraId="09883BFD" w14:textId="77777777" w:rsidR="0094096C" w:rsidRPr="0094096C" w:rsidRDefault="005F6459" w:rsidP="005F6459">
      <w:pPr>
        <w:numPr>
          <w:ilvl w:val="1"/>
          <w:numId w:val="15"/>
        </w:numPr>
        <w:shd w:val="clear" w:color="auto" w:fill="FFFFFF"/>
        <w:spacing w:afterAutospacing="1"/>
        <w:rPr>
          <w:rFonts w:ascii="Segoe UI" w:hAnsi="Segoe UI" w:cs="Segoe UI"/>
          <w:color w:val="24292F"/>
        </w:rPr>
      </w:pPr>
      <w:r>
        <w:rPr>
          <w:rFonts w:ascii="Segoe UI" w:hAnsi="Segoe UI" w:cs="Segoe UI"/>
          <w:color w:val="24292F"/>
        </w:rPr>
        <w:t>in the </w:t>
      </w:r>
      <w:r>
        <w:rPr>
          <w:rStyle w:val="Strong"/>
          <w:rFonts w:ascii="Segoe UI" w:hAnsi="Segoe UI" w:cs="Segoe UI"/>
          <w:color w:val="24292F"/>
        </w:rPr>
        <w:t>Package or folder</w:t>
      </w:r>
      <w:r>
        <w:rPr>
          <w:rFonts w:ascii="Segoe UI" w:hAnsi="Segoe UI" w:cs="Segoe UI"/>
          <w:color w:val="24292F"/>
        </w:rPr>
        <w:t xml:space="preserve"> text box, </w:t>
      </w:r>
      <w:r w:rsidRPr="0094096C">
        <w:rPr>
          <w:rFonts w:ascii="Segoe UI" w:hAnsi="Segoe UI" w:cs="Segoe UI"/>
          <w:b/>
          <w:color w:val="C00000"/>
        </w:rPr>
        <w:t>type</w:t>
      </w:r>
    </w:p>
    <w:p w14:paraId="12BCB479" w14:textId="60B4D3F2" w:rsidR="005F6459" w:rsidRDefault="005F6459" w:rsidP="0094096C">
      <w:pPr>
        <w:shd w:val="clear" w:color="auto" w:fill="FFFFFF"/>
        <w:spacing w:afterAutospacing="1"/>
        <w:ind w:left="1080"/>
        <w:rPr>
          <w:rStyle w:val="HTMLCode"/>
          <w:rFonts w:ascii="Consolas" w:eastAsiaTheme="minorEastAsia" w:hAnsi="Consolas"/>
          <w:b/>
          <w:color w:val="C00000"/>
          <w:sz w:val="24"/>
        </w:rPr>
      </w:pPr>
      <w:r w:rsidRPr="0094096C">
        <w:rPr>
          <w:rFonts w:ascii="Segoe UI" w:hAnsi="Segoe UI" w:cs="Segoe UI"/>
          <w:b/>
          <w:color w:val="C00000"/>
          <w:sz w:val="24"/>
        </w:rPr>
        <w:t> </w:t>
      </w:r>
      <w:r w:rsidRPr="0094096C">
        <w:rPr>
          <w:rStyle w:val="HTMLCode"/>
          <w:rFonts w:ascii="Consolas" w:eastAsiaTheme="minorEastAsia" w:hAnsi="Consolas"/>
          <w:b/>
          <w:color w:val="C00000"/>
          <w:sz w:val="24"/>
        </w:rPr>
        <w:t>$(</w:t>
      </w:r>
      <w:proofErr w:type="spellStart"/>
      <w:r w:rsidRPr="0094096C">
        <w:rPr>
          <w:rStyle w:val="HTMLCode"/>
          <w:rFonts w:ascii="Consolas" w:eastAsiaTheme="minorEastAsia" w:hAnsi="Consolas"/>
          <w:b/>
          <w:color w:val="C00000"/>
          <w:sz w:val="24"/>
        </w:rPr>
        <w:t>System.ArtifactsDirectory</w:t>
      </w:r>
      <w:proofErr w:type="spellEnd"/>
      <w:r w:rsidRPr="0094096C">
        <w:rPr>
          <w:rStyle w:val="HTMLCode"/>
          <w:rFonts w:ascii="Consolas" w:eastAsiaTheme="minorEastAsia" w:hAnsi="Consolas"/>
          <w:b/>
          <w:color w:val="C00000"/>
          <w:sz w:val="24"/>
        </w:rPr>
        <w:t>)/drop/*.zip</w:t>
      </w:r>
    </w:p>
    <w:p w14:paraId="38076391" w14:textId="77777777" w:rsidR="0094096C" w:rsidRDefault="0094096C" w:rsidP="0094096C">
      <w:pPr>
        <w:shd w:val="clear" w:color="auto" w:fill="FFFFFF"/>
        <w:spacing w:afterAutospacing="1"/>
        <w:ind w:left="1080"/>
        <w:rPr>
          <w:rStyle w:val="HTMLCode"/>
          <w:rFonts w:ascii="Consolas" w:eastAsiaTheme="minorEastAsia" w:hAnsi="Consolas"/>
          <w:b/>
          <w:color w:val="C00000"/>
          <w:sz w:val="24"/>
        </w:rPr>
      </w:pPr>
    </w:p>
    <w:p w14:paraId="0E837CAF" w14:textId="6B3EAC69" w:rsidR="0094096C" w:rsidRPr="0094096C" w:rsidRDefault="0094096C" w:rsidP="0094096C">
      <w:pPr>
        <w:shd w:val="clear" w:color="auto" w:fill="FFFFFF"/>
        <w:spacing w:afterAutospacing="1"/>
        <w:ind w:left="1080"/>
        <w:rPr>
          <w:rFonts w:ascii="Segoe UI" w:hAnsi="Segoe UI" w:cs="Segoe UI"/>
          <w:color w:val="24292F"/>
          <w:sz w:val="24"/>
        </w:rPr>
      </w:pPr>
      <w:r>
        <w:object w:dxaOrig="3570" w:dyaOrig="7660" w14:anchorId="7AA89C75">
          <v:shape id="_x0000_i1041" type="#_x0000_t75" style="width:333.4pt;height:382.95pt" o:ole="">
            <v:imagedata r:id="rId63" o:title=""/>
          </v:shape>
          <o:OLEObject Type="Embed" ProgID="Paint.Picture" ShapeID="_x0000_i1041" DrawAspect="Content" ObjectID="_1714985162" r:id="rId64"/>
        </w:object>
      </w:r>
    </w:p>
    <w:p w14:paraId="6C643439" w14:textId="4982AF50" w:rsidR="005F6459" w:rsidRDefault="0030415D"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 xml:space="preserve">Click </w:t>
      </w:r>
      <w:proofErr w:type="gramStart"/>
      <w:r w:rsidRPr="0030415D">
        <w:rPr>
          <w:rStyle w:val="color-fg-accent"/>
          <w:rFonts w:ascii="Segoe UI" w:eastAsiaTheme="minorEastAsia" w:hAnsi="Segoe UI" w:cs="Segoe UI"/>
          <w:b/>
          <w:color w:val="24292F"/>
        </w:rPr>
        <w:t xml:space="preserve">Add </w:t>
      </w:r>
      <w:r w:rsidR="005F6459">
        <w:rPr>
          <w:rFonts w:ascii="Segoe UI" w:hAnsi="Segoe UI" w:cs="Segoe UI"/>
          <w:color w:val="24292F"/>
        </w:rPr>
        <w:t xml:space="preserve"> This</w:t>
      </w:r>
      <w:proofErr w:type="gramEnd"/>
      <w:r w:rsidR="005F6459">
        <w:rPr>
          <w:rFonts w:ascii="Segoe UI" w:hAnsi="Segoe UI" w:cs="Segoe UI"/>
          <w:color w:val="24292F"/>
        </w:rPr>
        <w:t xml:space="preserve"> will automatically add the deployment task to the YAML pipeline definition.</w:t>
      </w:r>
    </w:p>
    <w:p w14:paraId="5B3461FC"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With the added task still selected in the editor, press the </w:t>
      </w:r>
      <w:r>
        <w:rPr>
          <w:rStyle w:val="Strong"/>
          <w:rFonts w:ascii="Segoe UI" w:hAnsi="Segoe UI" w:cs="Segoe UI"/>
          <w:color w:val="24292F"/>
        </w:rPr>
        <w:t>Tab</w:t>
      </w:r>
      <w:r>
        <w:rPr>
          <w:rFonts w:ascii="Segoe UI" w:hAnsi="Segoe UI" w:cs="Segoe UI"/>
          <w:color w:val="24292F"/>
        </w:rPr>
        <w:t> key twice to indent it four spaces, so that it listed as a child of the </w:t>
      </w:r>
      <w:r>
        <w:rPr>
          <w:rStyle w:val="Strong"/>
          <w:rFonts w:ascii="Segoe UI" w:hAnsi="Segoe UI" w:cs="Segoe UI"/>
          <w:color w:val="24292F"/>
        </w:rPr>
        <w:t>steps</w:t>
      </w:r>
      <w:r>
        <w:rPr>
          <w:rFonts w:ascii="Segoe UI" w:hAnsi="Segoe UI" w:cs="Segoe UI"/>
          <w:color w:val="24292F"/>
        </w:rPr>
        <w:t> task.</w:t>
      </w:r>
    </w:p>
    <w:p w14:paraId="039FD8BE"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The </w:t>
      </w:r>
      <w:proofErr w:type="spellStart"/>
      <w:r>
        <w:rPr>
          <w:rStyle w:val="Strong"/>
          <w:rFonts w:ascii="Segoe UI" w:hAnsi="Segoe UI" w:cs="Segoe UI"/>
          <w:color w:val="24292F"/>
        </w:rPr>
        <w:t>packageForLinux</w:t>
      </w:r>
      <w:proofErr w:type="spellEnd"/>
      <w:r>
        <w:rPr>
          <w:rFonts w:ascii="Segoe UI" w:hAnsi="Segoe UI" w:cs="Segoe UI"/>
          <w:color w:val="24292F"/>
        </w:rPr>
        <w:t> parameter is misleading in the context of this lab, but it is valid for Windows or Linux.</w:t>
      </w:r>
    </w:p>
    <w:p w14:paraId="264A9C7C"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By default, these two stages run independently. As a result, the build output from the first stage might not be available to the second stage without additional changes. To implement these changes, we will use one task to publish the build output at the end of the build stage and another to download it in the beginning of the deploy stage.</w:t>
      </w:r>
    </w:p>
    <w:p w14:paraId="17620203" w14:textId="77777777" w:rsidR="005F6459" w:rsidRDefault="005F6459" w:rsidP="005F6459">
      <w:pPr>
        <w:pStyle w:val="NormalWeb"/>
        <w:numPr>
          <w:ilvl w:val="0"/>
          <w:numId w:val="15"/>
        </w:numPr>
        <w:shd w:val="clear" w:color="auto" w:fill="FFFFFF"/>
        <w:spacing w:before="0" w:beforeAutospacing="0" w:after="0" w:afterAutospacing="0"/>
        <w:rPr>
          <w:rFonts w:ascii="Segoe UI" w:hAnsi="Segoe UI" w:cs="Segoe UI"/>
          <w:color w:val="24292F"/>
        </w:rPr>
      </w:pPr>
      <w:r>
        <w:rPr>
          <w:rFonts w:ascii="Segoe UI" w:hAnsi="Segoe UI" w:cs="Segoe UI"/>
          <w:color w:val="24292F"/>
        </w:rPr>
        <w:t>Place the cursor on a blank line at the end of the build stage to add another task. (right below </w:t>
      </w:r>
      <w:r>
        <w:rPr>
          <w:rStyle w:val="HTMLCode"/>
          <w:rFonts w:ascii="Consolas" w:eastAsiaTheme="minorEastAsia" w:hAnsi="Consolas"/>
          <w:color w:val="24292F"/>
        </w:rPr>
        <w:t>task: VSBuild@1</w:t>
      </w:r>
      <w:r>
        <w:rPr>
          <w:rFonts w:ascii="Segoe UI" w:hAnsi="Segoe UI" w:cs="Segoe UI"/>
          <w:color w:val="24292F"/>
        </w:rPr>
        <w:t> )</w:t>
      </w:r>
    </w:p>
    <w:p w14:paraId="25F3F313"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Tasks</w:t>
      </w:r>
      <w:r>
        <w:rPr>
          <w:rFonts w:ascii="Segoe UI" w:hAnsi="Segoe UI" w:cs="Segoe UI"/>
          <w:color w:val="24292F"/>
        </w:rPr>
        <w:t> pane, search for and select the </w:t>
      </w:r>
      <w:r>
        <w:rPr>
          <w:rStyle w:val="Strong"/>
          <w:rFonts w:ascii="Segoe UI" w:hAnsi="Segoe UI" w:cs="Segoe UI"/>
          <w:color w:val="24292F"/>
        </w:rPr>
        <w:t xml:space="preserve">Publish build </w:t>
      </w:r>
      <w:proofErr w:type="spellStart"/>
      <w:r>
        <w:rPr>
          <w:rStyle w:val="Strong"/>
          <w:rFonts w:ascii="Segoe UI" w:hAnsi="Segoe UI" w:cs="Segoe UI"/>
          <w:color w:val="24292F"/>
        </w:rPr>
        <w:t>artifacts</w:t>
      </w:r>
      <w:proofErr w:type="spellEnd"/>
      <w:r>
        <w:rPr>
          <w:rFonts w:ascii="Segoe UI" w:hAnsi="Segoe UI" w:cs="Segoe UI"/>
          <w:color w:val="24292F"/>
        </w:rPr>
        <w:t> task.</w:t>
      </w:r>
    </w:p>
    <w:p w14:paraId="358C7AFC" w14:textId="43F74313" w:rsidR="0030415D" w:rsidRDefault="0030415D" w:rsidP="0030415D">
      <w:pPr>
        <w:pStyle w:val="NormalWeb"/>
        <w:shd w:val="clear" w:color="auto" w:fill="FFFFFF"/>
        <w:spacing w:before="240" w:beforeAutospacing="0" w:after="240" w:afterAutospacing="0"/>
        <w:ind w:left="720"/>
        <w:rPr>
          <w:rFonts w:ascii="Segoe UI" w:hAnsi="Segoe UI" w:cs="Segoe UI"/>
          <w:color w:val="24292F"/>
        </w:rPr>
      </w:pPr>
      <w:r>
        <w:object w:dxaOrig="16030" w:dyaOrig="7660" w14:anchorId="11BFF09C">
          <v:shape id="_x0000_i1042" type="#_x0000_t75" style="width:487.3pt;height:232.7pt" o:ole="">
            <v:imagedata r:id="rId65" o:title=""/>
          </v:shape>
          <o:OLEObject Type="Embed" ProgID="Paint.Picture" ShapeID="_x0000_i1042" DrawAspect="Content" ObjectID="_1714985163" r:id="rId66"/>
        </w:object>
      </w:r>
    </w:p>
    <w:p w14:paraId="1AC0EC68"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 xml:space="preserve">Publish build </w:t>
      </w:r>
      <w:proofErr w:type="spellStart"/>
      <w:r>
        <w:rPr>
          <w:rStyle w:val="Strong"/>
          <w:rFonts w:ascii="Segoe UI" w:hAnsi="Segoe UI" w:cs="Segoe UI"/>
          <w:color w:val="24292F"/>
        </w:rPr>
        <w:t>artifacts</w:t>
      </w:r>
      <w:proofErr w:type="spellEnd"/>
      <w:r>
        <w:rPr>
          <w:rFonts w:ascii="Segoe UI" w:hAnsi="Segoe UI" w:cs="Segoe UI"/>
          <w:color w:val="24292F"/>
        </w:rPr>
        <w:t> pane, accept the default settings and click </w:t>
      </w:r>
      <w:r>
        <w:rPr>
          <w:rStyle w:val="Strong"/>
          <w:rFonts w:ascii="Segoe UI" w:hAnsi="Segoe UI" w:cs="Segoe UI"/>
          <w:color w:val="24292F"/>
        </w:rPr>
        <w:t>Add</w:t>
      </w:r>
      <w:r>
        <w:rPr>
          <w:rFonts w:ascii="Segoe UI" w:hAnsi="Segoe UI" w:cs="Segoe UI"/>
          <w:color w:val="24292F"/>
        </w:rPr>
        <w:t>.</w:t>
      </w:r>
    </w:p>
    <w:p w14:paraId="763A16B6"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xml:space="preserve">: This will publish the build </w:t>
      </w:r>
      <w:proofErr w:type="spellStart"/>
      <w:r>
        <w:rPr>
          <w:rFonts w:ascii="Segoe UI" w:hAnsi="Segoe UI" w:cs="Segoe UI"/>
          <w:color w:val="24292F"/>
        </w:rPr>
        <w:t>artifacts</w:t>
      </w:r>
      <w:proofErr w:type="spellEnd"/>
      <w:r>
        <w:rPr>
          <w:rFonts w:ascii="Segoe UI" w:hAnsi="Segoe UI" w:cs="Segoe UI"/>
          <w:color w:val="24292F"/>
        </w:rPr>
        <w:t xml:space="preserve"> to a location that will be downloadable under the alias </w:t>
      </w:r>
      <w:r>
        <w:rPr>
          <w:rStyle w:val="Strong"/>
          <w:rFonts w:ascii="Segoe UI" w:hAnsi="Segoe UI" w:cs="Segoe UI"/>
          <w:color w:val="24292F"/>
        </w:rPr>
        <w:t>drop</w:t>
      </w:r>
      <w:r>
        <w:rPr>
          <w:rFonts w:ascii="Segoe UI" w:hAnsi="Segoe UI" w:cs="Segoe UI"/>
          <w:color w:val="24292F"/>
        </w:rPr>
        <w:t>.</w:t>
      </w:r>
    </w:p>
    <w:p w14:paraId="7FD50D56" w14:textId="6DEC971D" w:rsidR="0030415D" w:rsidRDefault="0030415D" w:rsidP="005F6459">
      <w:pPr>
        <w:pStyle w:val="NormalWeb"/>
        <w:shd w:val="clear" w:color="auto" w:fill="FFFFFF"/>
        <w:spacing w:before="0" w:beforeAutospacing="0" w:after="0" w:afterAutospacing="0"/>
        <w:ind w:left="720"/>
        <w:rPr>
          <w:rFonts w:ascii="Segoe UI" w:hAnsi="Segoe UI" w:cs="Segoe UI"/>
          <w:color w:val="24292F"/>
        </w:rPr>
      </w:pPr>
      <w:r>
        <w:object w:dxaOrig="3510" w:dyaOrig="4320" w14:anchorId="7FE0CB85">
          <v:shape id="_x0000_i1043" type="#_x0000_t75" style="width:175.3pt;height:3in" o:ole="">
            <v:imagedata r:id="rId67" o:title=""/>
          </v:shape>
          <o:OLEObject Type="Embed" ProgID="Paint.Picture" ShapeID="_x0000_i1043" DrawAspect="Content" ObjectID="_1714985164" r:id="rId68"/>
        </w:object>
      </w:r>
    </w:p>
    <w:p w14:paraId="2D864884"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With the added task still selected in the editor, press the </w:t>
      </w:r>
      <w:r>
        <w:rPr>
          <w:rStyle w:val="Strong"/>
          <w:rFonts w:ascii="Segoe UI" w:hAnsi="Segoe UI" w:cs="Segoe UI"/>
          <w:color w:val="24292F"/>
        </w:rPr>
        <w:t>Tab</w:t>
      </w:r>
      <w:r>
        <w:rPr>
          <w:rFonts w:ascii="Segoe UI" w:hAnsi="Segoe UI" w:cs="Segoe UI"/>
          <w:color w:val="24292F"/>
        </w:rPr>
        <w:t> key twice to indent it four spaces (or press the </w:t>
      </w:r>
      <w:r>
        <w:rPr>
          <w:rStyle w:val="Strong"/>
          <w:rFonts w:ascii="Segoe UI" w:hAnsi="Segoe UI" w:cs="Segoe UI"/>
          <w:color w:val="24292F"/>
        </w:rPr>
        <w:t>Tab</w:t>
      </w:r>
      <w:r>
        <w:rPr>
          <w:rFonts w:ascii="Segoe UI" w:hAnsi="Segoe UI" w:cs="Segoe UI"/>
          <w:color w:val="24292F"/>
        </w:rPr>
        <w:t> until task is indented as the ones above).</w:t>
      </w:r>
    </w:p>
    <w:p w14:paraId="1398C84C"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You may also want to add an empty line before and after to make it easier to read.</w:t>
      </w:r>
    </w:p>
    <w:p w14:paraId="286E1FA9" w14:textId="371D77AC" w:rsidR="0030415D" w:rsidRPr="0030415D" w:rsidRDefault="0030415D" w:rsidP="005F6459">
      <w:pPr>
        <w:pStyle w:val="NormalWeb"/>
        <w:shd w:val="clear" w:color="auto" w:fill="FFFFFF"/>
        <w:spacing w:before="0" w:beforeAutospacing="0" w:after="0" w:afterAutospacing="0"/>
        <w:ind w:left="720"/>
        <w:rPr>
          <w:rFonts w:ascii="Segoe UI" w:hAnsi="Segoe UI" w:cs="Segoe UI"/>
          <w:b/>
          <w:color w:val="24292F"/>
        </w:rPr>
      </w:pPr>
      <w:r w:rsidRPr="0030415D">
        <w:rPr>
          <w:rFonts w:ascii="Segoe UI" w:hAnsi="Segoe UI" w:cs="Segoe UI"/>
          <w:b/>
          <w:color w:val="24292F"/>
        </w:rPr>
        <w:lastRenderedPageBreak/>
        <w:drawing>
          <wp:inline distT="0" distB="0" distL="0" distR="0" wp14:anchorId="0084E166" wp14:editId="04C7A65A">
            <wp:extent cx="5277121" cy="3981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7121" cy="3981655"/>
                    </a:xfrm>
                    <a:prstGeom prst="rect">
                      <a:avLst/>
                    </a:prstGeom>
                  </pic:spPr>
                </pic:pic>
              </a:graphicData>
            </a:graphic>
          </wp:inline>
        </w:drawing>
      </w:r>
    </w:p>
    <w:p w14:paraId="6748C501"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Place the cursor on the first line under the </w:t>
      </w:r>
      <w:r>
        <w:rPr>
          <w:rStyle w:val="Strong"/>
          <w:rFonts w:ascii="Segoe UI" w:hAnsi="Segoe UI" w:cs="Segoe UI"/>
          <w:color w:val="24292F"/>
        </w:rPr>
        <w:t>steps</w:t>
      </w:r>
      <w:r>
        <w:rPr>
          <w:rFonts w:ascii="Segoe UI" w:hAnsi="Segoe UI" w:cs="Segoe UI"/>
          <w:color w:val="24292F"/>
        </w:rPr>
        <w:t> node of the </w:t>
      </w:r>
      <w:r>
        <w:rPr>
          <w:rStyle w:val="Strong"/>
          <w:rFonts w:ascii="Segoe UI" w:hAnsi="Segoe UI" w:cs="Segoe UI"/>
          <w:color w:val="24292F"/>
        </w:rPr>
        <w:t>deploy</w:t>
      </w:r>
      <w:r>
        <w:rPr>
          <w:rFonts w:ascii="Segoe UI" w:hAnsi="Segoe UI" w:cs="Segoe UI"/>
          <w:color w:val="24292F"/>
        </w:rPr>
        <w:t> stage.</w:t>
      </w:r>
    </w:p>
    <w:p w14:paraId="6DBA9672"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Tasks</w:t>
      </w:r>
      <w:r>
        <w:rPr>
          <w:rFonts w:ascii="Segoe UI" w:hAnsi="Segoe UI" w:cs="Segoe UI"/>
          <w:color w:val="24292F"/>
        </w:rPr>
        <w:t> pane, search for and select the </w:t>
      </w:r>
      <w:r>
        <w:rPr>
          <w:rStyle w:val="Strong"/>
          <w:rFonts w:ascii="Segoe UI" w:hAnsi="Segoe UI" w:cs="Segoe UI"/>
          <w:color w:val="24292F"/>
        </w:rPr>
        <w:t xml:space="preserve">Download build </w:t>
      </w:r>
      <w:proofErr w:type="spellStart"/>
      <w:r>
        <w:rPr>
          <w:rStyle w:val="Strong"/>
          <w:rFonts w:ascii="Segoe UI" w:hAnsi="Segoe UI" w:cs="Segoe UI"/>
          <w:color w:val="24292F"/>
        </w:rPr>
        <w:t>artifacts</w:t>
      </w:r>
      <w:proofErr w:type="spellEnd"/>
      <w:r>
        <w:rPr>
          <w:rFonts w:ascii="Segoe UI" w:hAnsi="Segoe UI" w:cs="Segoe UI"/>
          <w:color w:val="24292F"/>
        </w:rPr>
        <w:t> task.</w:t>
      </w:r>
    </w:p>
    <w:p w14:paraId="7A45892F" w14:textId="247D3BB1" w:rsidR="0030415D" w:rsidRDefault="0030415D" w:rsidP="0030415D">
      <w:pPr>
        <w:pStyle w:val="NormalWeb"/>
        <w:shd w:val="clear" w:color="auto" w:fill="FFFFFF"/>
        <w:spacing w:before="240" w:beforeAutospacing="0" w:after="240" w:afterAutospacing="0"/>
        <w:ind w:left="720"/>
        <w:rPr>
          <w:rFonts w:ascii="Segoe UI" w:hAnsi="Segoe UI" w:cs="Segoe UI"/>
          <w:color w:val="24292F"/>
        </w:rPr>
      </w:pPr>
      <w:r w:rsidRPr="0030415D">
        <w:rPr>
          <w:rFonts w:ascii="Segoe UI" w:hAnsi="Segoe UI" w:cs="Segoe UI"/>
          <w:color w:val="24292F"/>
        </w:rPr>
        <w:drawing>
          <wp:inline distT="0" distB="0" distL="0" distR="0" wp14:anchorId="7367AFD1" wp14:editId="25FFB28D">
            <wp:extent cx="5652052" cy="2476247"/>
            <wp:effectExtent l="0" t="0" r="635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57403" cy="2478591"/>
                    </a:xfrm>
                    <a:prstGeom prst="rect">
                      <a:avLst/>
                    </a:prstGeom>
                  </pic:spPr>
                </pic:pic>
              </a:graphicData>
            </a:graphic>
          </wp:inline>
        </w:drawing>
      </w:r>
    </w:p>
    <w:p w14:paraId="2A2A8083"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Click </w:t>
      </w:r>
      <w:r>
        <w:rPr>
          <w:rStyle w:val="Strong"/>
          <w:rFonts w:ascii="Segoe UI" w:hAnsi="Segoe UI" w:cs="Segoe UI"/>
          <w:color w:val="24292F"/>
        </w:rPr>
        <w:t>Add</w:t>
      </w:r>
      <w:r>
        <w:rPr>
          <w:rFonts w:ascii="Segoe UI" w:hAnsi="Segoe UI" w:cs="Segoe UI"/>
          <w:color w:val="24292F"/>
        </w:rPr>
        <w:t>.</w:t>
      </w:r>
    </w:p>
    <w:p w14:paraId="5D718F68" w14:textId="718070F0" w:rsidR="0030415D" w:rsidRDefault="0030415D" w:rsidP="0030415D">
      <w:pPr>
        <w:pStyle w:val="NormalWeb"/>
        <w:shd w:val="clear" w:color="auto" w:fill="FFFFFF"/>
        <w:spacing w:before="240" w:beforeAutospacing="0" w:after="240" w:afterAutospacing="0"/>
        <w:ind w:left="720"/>
        <w:rPr>
          <w:rFonts w:ascii="Segoe UI" w:hAnsi="Segoe UI" w:cs="Segoe UI"/>
          <w:color w:val="24292F"/>
        </w:rPr>
      </w:pPr>
      <w:r w:rsidRPr="0030415D">
        <w:rPr>
          <w:rFonts w:ascii="Segoe UI" w:hAnsi="Segoe UI" w:cs="Segoe UI"/>
          <w:color w:val="24292F"/>
        </w:rPr>
        <w:lastRenderedPageBreak/>
        <w:drawing>
          <wp:inline distT="0" distB="0" distL="0" distR="0" wp14:anchorId="6779A7EA" wp14:editId="3F8408A6">
            <wp:extent cx="3863009" cy="4914900"/>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64534" cy="4916840"/>
                    </a:xfrm>
                    <a:prstGeom prst="rect">
                      <a:avLst/>
                    </a:prstGeom>
                  </pic:spPr>
                </pic:pic>
              </a:graphicData>
            </a:graphic>
          </wp:inline>
        </w:drawing>
      </w:r>
    </w:p>
    <w:p w14:paraId="3B90E70D"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With the added task still selected in the editor, press the </w:t>
      </w:r>
      <w:r>
        <w:rPr>
          <w:rStyle w:val="Strong"/>
          <w:rFonts w:ascii="Segoe UI" w:hAnsi="Segoe UI" w:cs="Segoe UI"/>
          <w:color w:val="24292F"/>
        </w:rPr>
        <w:t>Tab</w:t>
      </w:r>
      <w:r>
        <w:rPr>
          <w:rFonts w:ascii="Segoe UI" w:hAnsi="Segoe UI" w:cs="Segoe UI"/>
          <w:color w:val="24292F"/>
        </w:rPr>
        <w:t> key twice to indent it four spaces.</w:t>
      </w:r>
    </w:p>
    <w:p w14:paraId="40FC9FCF"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Here as well you may also want to add an empty line before and after to make it easier to read.</w:t>
      </w:r>
    </w:p>
    <w:p w14:paraId="32EF9932" w14:textId="5F171A44" w:rsidR="00A329A4" w:rsidRDefault="00A329A4" w:rsidP="005F6459">
      <w:pPr>
        <w:pStyle w:val="NormalWeb"/>
        <w:shd w:val="clear" w:color="auto" w:fill="FFFFFF"/>
        <w:spacing w:before="0" w:beforeAutospacing="0" w:after="0" w:afterAutospacing="0"/>
        <w:ind w:left="720"/>
        <w:rPr>
          <w:rFonts w:ascii="Segoe UI" w:hAnsi="Segoe UI" w:cs="Segoe UI"/>
          <w:color w:val="24292F"/>
        </w:rPr>
      </w:pPr>
      <w:r w:rsidRPr="00A329A4">
        <w:rPr>
          <w:rFonts w:ascii="Segoe UI" w:hAnsi="Segoe UI" w:cs="Segoe UI"/>
          <w:color w:val="24292F"/>
        </w:rPr>
        <w:lastRenderedPageBreak/>
        <w:drawing>
          <wp:inline distT="0" distB="0" distL="0" distR="0" wp14:anchorId="14578264" wp14:editId="7C31E814">
            <wp:extent cx="5035809" cy="430552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5809" cy="4305521"/>
                    </a:xfrm>
                    <a:prstGeom prst="rect">
                      <a:avLst/>
                    </a:prstGeom>
                  </pic:spPr>
                </pic:pic>
              </a:graphicData>
            </a:graphic>
          </wp:inline>
        </w:drawing>
      </w:r>
    </w:p>
    <w:p w14:paraId="368BA9FB" w14:textId="77777777" w:rsidR="005F6459" w:rsidRDefault="005F6459" w:rsidP="005F6459">
      <w:pPr>
        <w:pStyle w:val="NormalWeb"/>
        <w:numPr>
          <w:ilvl w:val="0"/>
          <w:numId w:val="15"/>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a property to the download task specifying the </w:t>
      </w:r>
      <w:proofErr w:type="spellStart"/>
      <w:r>
        <w:rPr>
          <w:rStyle w:val="HTMLCode"/>
          <w:rFonts w:ascii="Consolas" w:eastAsiaTheme="minorEastAsia" w:hAnsi="Consolas"/>
          <w:color w:val="24292F"/>
        </w:rPr>
        <w:t>artifactName</w:t>
      </w:r>
      <w:proofErr w:type="spellEnd"/>
      <w:r>
        <w:rPr>
          <w:rFonts w:ascii="Segoe UI" w:hAnsi="Segoe UI" w:cs="Segoe UI"/>
          <w:color w:val="24292F"/>
        </w:rPr>
        <w:t> of </w:t>
      </w:r>
      <w:r>
        <w:rPr>
          <w:rStyle w:val="HTMLCode"/>
          <w:rFonts w:ascii="Consolas" w:eastAsiaTheme="minorEastAsia" w:hAnsi="Consolas"/>
          <w:color w:val="24292F"/>
        </w:rPr>
        <w:t>drop</w:t>
      </w:r>
      <w:r>
        <w:rPr>
          <w:rFonts w:ascii="Segoe UI" w:hAnsi="Segoe UI" w:cs="Segoe UI"/>
          <w:color w:val="24292F"/>
        </w:rPr>
        <w:t> (make sure to match the spacing):</w:t>
      </w:r>
    </w:p>
    <w:p w14:paraId="21A1387C" w14:textId="77777777" w:rsidR="00A329A4" w:rsidRDefault="00A329A4" w:rsidP="00A329A4">
      <w:pPr>
        <w:pStyle w:val="HTMLPreformatted"/>
        <w:shd w:val="clear" w:color="auto" w:fill="FFFFFF"/>
        <w:ind w:left="720"/>
        <w:rPr>
          <w:rStyle w:val="HTMLCode"/>
          <w:rFonts w:ascii="Consolas" w:eastAsiaTheme="minorEastAsia" w:hAnsi="Consolas"/>
          <w:color w:val="24292F"/>
          <w:bdr w:val="none" w:sz="0" w:space="0" w:color="auto" w:frame="1"/>
        </w:rPr>
      </w:pPr>
    </w:p>
    <w:p w14:paraId="2704DD99" w14:textId="77777777" w:rsidR="005F6459" w:rsidRDefault="005F6459" w:rsidP="00A329A4">
      <w:pPr>
        <w:pStyle w:val="HTMLPreformatted"/>
        <w:shd w:val="clear" w:color="auto" w:fill="FFFFFF"/>
        <w:ind w:left="720"/>
        <w:rPr>
          <w:rStyle w:val="HTMLCode"/>
          <w:rFonts w:ascii="Consolas" w:eastAsiaTheme="minorEastAsia" w:hAnsi="Consolas"/>
          <w:b/>
          <w:color w:val="C00000"/>
          <w:bdr w:val="none" w:sz="0" w:space="0" w:color="auto" w:frame="1"/>
        </w:rPr>
      </w:pPr>
      <w:proofErr w:type="spellStart"/>
      <w:proofErr w:type="gramStart"/>
      <w:r w:rsidRPr="00A329A4">
        <w:rPr>
          <w:rStyle w:val="HTMLCode"/>
          <w:rFonts w:ascii="Consolas" w:eastAsiaTheme="minorEastAsia" w:hAnsi="Consolas"/>
          <w:b/>
          <w:color w:val="C00000"/>
          <w:bdr w:val="none" w:sz="0" w:space="0" w:color="auto" w:frame="1"/>
        </w:rPr>
        <w:t>artifactName</w:t>
      </w:r>
      <w:proofErr w:type="spellEnd"/>
      <w:proofErr w:type="gramEnd"/>
      <w:r w:rsidRPr="00A329A4">
        <w:rPr>
          <w:rStyle w:val="HTMLCode"/>
          <w:rFonts w:ascii="Consolas" w:eastAsiaTheme="minorEastAsia" w:hAnsi="Consolas"/>
          <w:b/>
          <w:color w:val="C00000"/>
          <w:bdr w:val="none" w:sz="0" w:space="0" w:color="auto" w:frame="1"/>
        </w:rPr>
        <w:t>: 'drop'</w:t>
      </w:r>
    </w:p>
    <w:p w14:paraId="60B92248" w14:textId="77777777" w:rsidR="00A329A4" w:rsidRDefault="00A329A4" w:rsidP="00A329A4">
      <w:pPr>
        <w:pStyle w:val="HTMLPreformatted"/>
        <w:shd w:val="clear" w:color="auto" w:fill="FFFFFF"/>
        <w:ind w:left="720"/>
        <w:rPr>
          <w:rStyle w:val="HTMLCode"/>
          <w:rFonts w:ascii="Consolas" w:eastAsiaTheme="minorEastAsia" w:hAnsi="Consolas"/>
          <w:b/>
          <w:color w:val="C00000"/>
          <w:bdr w:val="none" w:sz="0" w:space="0" w:color="auto" w:frame="1"/>
        </w:rPr>
      </w:pPr>
    </w:p>
    <w:p w14:paraId="3964FE12" w14:textId="003766B6" w:rsidR="00A329A4" w:rsidRPr="00A329A4" w:rsidRDefault="00A329A4" w:rsidP="00A329A4">
      <w:pPr>
        <w:pStyle w:val="HTMLPreformatted"/>
        <w:shd w:val="clear" w:color="auto" w:fill="FFFFFF"/>
        <w:ind w:left="720"/>
        <w:rPr>
          <w:rStyle w:val="HTMLCode"/>
          <w:rFonts w:ascii="Consolas" w:eastAsiaTheme="minorEastAsia" w:hAnsi="Consolas"/>
          <w:b/>
          <w:color w:val="C00000"/>
          <w:bdr w:val="none" w:sz="0" w:space="0" w:color="auto" w:frame="1"/>
        </w:rPr>
      </w:pPr>
      <w:r w:rsidRPr="00A329A4">
        <w:rPr>
          <w:rStyle w:val="HTMLCode"/>
          <w:rFonts w:ascii="Consolas" w:eastAsiaTheme="minorEastAsia" w:hAnsi="Consolas"/>
          <w:b/>
          <w:color w:val="C00000"/>
          <w:bdr w:val="none" w:sz="0" w:space="0" w:color="auto" w:frame="1"/>
        </w:rPr>
        <w:drawing>
          <wp:inline distT="0" distB="0" distL="0" distR="0" wp14:anchorId="686C0FFC" wp14:editId="14AE1569">
            <wp:extent cx="2768742" cy="977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8742" cy="977950"/>
                    </a:xfrm>
                    <a:prstGeom prst="rect">
                      <a:avLst/>
                    </a:prstGeom>
                  </pic:spPr>
                </pic:pic>
              </a:graphicData>
            </a:graphic>
          </wp:inline>
        </w:drawing>
      </w:r>
    </w:p>
    <w:p w14:paraId="00B60124"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Click </w:t>
      </w:r>
      <w:r>
        <w:rPr>
          <w:rStyle w:val="Strong"/>
          <w:rFonts w:ascii="Segoe UI" w:hAnsi="Segoe UI" w:cs="Segoe UI"/>
          <w:color w:val="24292F"/>
        </w:rPr>
        <w:t>Save</w:t>
      </w:r>
      <w:r>
        <w:rPr>
          <w:rFonts w:ascii="Segoe UI" w:hAnsi="Segoe UI" w:cs="Segoe UI"/>
          <w:color w:val="24292F"/>
        </w:rPr>
        <w:t>, on the </w:t>
      </w:r>
      <w:r>
        <w:rPr>
          <w:rStyle w:val="Strong"/>
          <w:rFonts w:ascii="Segoe UI" w:hAnsi="Segoe UI" w:cs="Segoe UI"/>
          <w:color w:val="24292F"/>
        </w:rPr>
        <w:t>Save</w:t>
      </w:r>
      <w:r>
        <w:rPr>
          <w:rFonts w:ascii="Segoe UI" w:hAnsi="Segoe UI" w:cs="Segoe UI"/>
          <w:color w:val="24292F"/>
        </w:rPr>
        <w:t> pane, click </w:t>
      </w:r>
      <w:r>
        <w:rPr>
          <w:rStyle w:val="Strong"/>
          <w:rFonts w:ascii="Segoe UI" w:hAnsi="Segoe UI" w:cs="Segoe UI"/>
          <w:color w:val="24292F"/>
        </w:rPr>
        <w:t>Save</w:t>
      </w:r>
      <w:r>
        <w:rPr>
          <w:rFonts w:ascii="Segoe UI" w:hAnsi="Segoe UI" w:cs="Segoe UI"/>
          <w:color w:val="24292F"/>
        </w:rPr>
        <w:t> again to commit the change directly into the master branch.</w:t>
      </w:r>
    </w:p>
    <w:p w14:paraId="75781D5B" w14:textId="5FCCA8CA" w:rsidR="00A329A4" w:rsidRDefault="00A329A4" w:rsidP="00A329A4">
      <w:pPr>
        <w:pStyle w:val="NormalWeb"/>
        <w:shd w:val="clear" w:color="auto" w:fill="FFFFFF"/>
        <w:spacing w:before="240" w:beforeAutospacing="0" w:after="240" w:afterAutospacing="0"/>
        <w:ind w:left="720"/>
        <w:rPr>
          <w:rFonts w:ascii="Segoe UI" w:hAnsi="Segoe UI" w:cs="Segoe UI"/>
          <w:color w:val="24292F"/>
        </w:rPr>
      </w:pPr>
      <w:r w:rsidRPr="00A329A4">
        <w:rPr>
          <w:rFonts w:ascii="Segoe UI" w:hAnsi="Segoe UI" w:cs="Segoe UI"/>
          <w:color w:val="24292F"/>
        </w:rPr>
        <w:drawing>
          <wp:inline distT="0" distB="0" distL="0" distR="0" wp14:anchorId="497428F2" wp14:editId="6120BACF">
            <wp:extent cx="5996609" cy="1624491"/>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03657" cy="1626400"/>
                    </a:xfrm>
                    <a:prstGeom prst="rect">
                      <a:avLst/>
                    </a:prstGeom>
                  </pic:spPr>
                </pic:pic>
              </a:graphicData>
            </a:graphic>
          </wp:inline>
        </w:drawing>
      </w:r>
    </w:p>
    <w:p w14:paraId="3FAB912F" w14:textId="2B3D4DA6" w:rsidR="00A329A4" w:rsidRDefault="00A329A4" w:rsidP="00A329A4">
      <w:pPr>
        <w:pStyle w:val="NormalWeb"/>
        <w:shd w:val="clear" w:color="auto" w:fill="FFFFFF"/>
        <w:spacing w:before="240" w:beforeAutospacing="0" w:after="240" w:afterAutospacing="0"/>
        <w:ind w:left="720"/>
        <w:rPr>
          <w:rFonts w:ascii="Segoe UI" w:hAnsi="Segoe UI" w:cs="Segoe UI"/>
          <w:color w:val="24292F"/>
        </w:rPr>
      </w:pPr>
      <w:r w:rsidRPr="00A329A4">
        <w:rPr>
          <w:rFonts w:ascii="Segoe UI" w:hAnsi="Segoe UI" w:cs="Segoe UI"/>
          <w:color w:val="24292F"/>
        </w:rPr>
        <w:lastRenderedPageBreak/>
        <w:drawing>
          <wp:inline distT="0" distB="0" distL="0" distR="0" wp14:anchorId="69D8ACC6" wp14:editId="38690F1B">
            <wp:extent cx="2940201" cy="30735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0201" cy="3073558"/>
                    </a:xfrm>
                    <a:prstGeom prst="rect">
                      <a:avLst/>
                    </a:prstGeom>
                  </pic:spPr>
                </pic:pic>
              </a:graphicData>
            </a:graphic>
          </wp:inline>
        </w:drawing>
      </w:r>
    </w:p>
    <w:p w14:paraId="61566B49"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This will automatically trigger a new build.</w:t>
      </w:r>
    </w:p>
    <w:p w14:paraId="4B5ECBFA"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pipeline will look similar to this example (</w:t>
      </w:r>
      <w:r>
        <w:rPr>
          <w:rStyle w:val="Strong"/>
          <w:rFonts w:ascii="Segoe UI" w:hAnsi="Segoe UI" w:cs="Segoe UI"/>
          <w:color w:val="24292F"/>
        </w:rPr>
        <w:t xml:space="preserve">Reference your own subscription and </w:t>
      </w:r>
      <w:proofErr w:type="spellStart"/>
      <w:r>
        <w:rPr>
          <w:rStyle w:val="Strong"/>
          <w:rFonts w:ascii="Segoe UI" w:hAnsi="Segoe UI" w:cs="Segoe UI"/>
          <w:color w:val="24292F"/>
        </w:rPr>
        <w:t>webapp</w:t>
      </w:r>
      <w:proofErr w:type="spellEnd"/>
      <w:r>
        <w:rPr>
          <w:rStyle w:val="Strong"/>
          <w:rFonts w:ascii="Segoe UI" w:hAnsi="Segoe UI" w:cs="Segoe UI"/>
          <w:color w:val="24292F"/>
        </w:rPr>
        <w:t xml:space="preserve"> on last task</w:t>
      </w:r>
      <w:r>
        <w:rPr>
          <w:rFonts w:ascii="Segoe UI" w:hAnsi="Segoe UI" w:cs="Segoe UI"/>
          <w:color w:val="24292F"/>
        </w:rPr>
        <w:t>):</w:t>
      </w:r>
    </w:p>
    <w:p w14:paraId="0EC40FD0"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The indentation needs to be correct to make it work, copy and pasting may modify it.</w:t>
      </w:r>
    </w:p>
    <w:p w14:paraId="129F57D0"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proofErr w:type="gramStart"/>
      <w:r>
        <w:rPr>
          <w:rStyle w:val="HTMLCode"/>
          <w:rFonts w:ascii="Consolas" w:eastAsiaTheme="minorEastAsia" w:hAnsi="Consolas"/>
          <w:color w:val="24292F"/>
          <w:bdr w:val="none" w:sz="0" w:space="0" w:color="auto" w:frame="1"/>
        </w:rPr>
        <w:t>trigger</w:t>
      </w:r>
      <w:proofErr w:type="gramEnd"/>
      <w:r>
        <w:rPr>
          <w:rStyle w:val="HTMLCode"/>
          <w:rFonts w:ascii="Consolas" w:eastAsiaTheme="minorEastAsia" w:hAnsi="Consolas"/>
          <w:color w:val="24292F"/>
          <w:bdr w:val="none" w:sz="0" w:space="0" w:color="auto" w:frame="1"/>
        </w:rPr>
        <w:t>:</w:t>
      </w:r>
    </w:p>
    <w:p w14:paraId="05F8715A"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master</w:t>
      </w:r>
      <w:proofErr w:type="gramEnd"/>
    </w:p>
    <w:p w14:paraId="2721324F"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p>
    <w:p w14:paraId="3F93C569"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proofErr w:type="gramStart"/>
      <w:r>
        <w:rPr>
          <w:rStyle w:val="HTMLCode"/>
          <w:rFonts w:ascii="Consolas" w:eastAsiaTheme="minorEastAsia" w:hAnsi="Consolas"/>
          <w:color w:val="24292F"/>
          <w:bdr w:val="none" w:sz="0" w:space="0" w:color="auto" w:frame="1"/>
        </w:rPr>
        <w:t>stages</w:t>
      </w:r>
      <w:proofErr w:type="gramEnd"/>
      <w:r>
        <w:rPr>
          <w:rStyle w:val="HTMLCode"/>
          <w:rFonts w:ascii="Consolas" w:eastAsiaTheme="minorEastAsia" w:hAnsi="Consolas"/>
          <w:color w:val="24292F"/>
          <w:bdr w:val="none" w:sz="0" w:space="0" w:color="auto" w:frame="1"/>
        </w:rPr>
        <w:t>:</w:t>
      </w:r>
    </w:p>
    <w:p w14:paraId="23091647"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stage</w:t>
      </w:r>
      <w:proofErr w:type="gramEnd"/>
      <w:r>
        <w:rPr>
          <w:rStyle w:val="HTMLCode"/>
          <w:rFonts w:ascii="Consolas" w:eastAsiaTheme="minorEastAsia" w:hAnsi="Consolas"/>
          <w:color w:val="24292F"/>
          <w:bdr w:val="none" w:sz="0" w:space="0" w:color="auto" w:frame="1"/>
        </w:rPr>
        <w:t>: Build</w:t>
      </w:r>
    </w:p>
    <w:p w14:paraId="2EA8600F"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jobs</w:t>
      </w:r>
      <w:proofErr w:type="gramEnd"/>
      <w:r>
        <w:rPr>
          <w:rStyle w:val="HTMLCode"/>
          <w:rFonts w:ascii="Consolas" w:eastAsiaTheme="minorEastAsia" w:hAnsi="Consolas"/>
          <w:color w:val="24292F"/>
          <w:bdr w:val="none" w:sz="0" w:space="0" w:color="auto" w:frame="1"/>
        </w:rPr>
        <w:t>:</w:t>
      </w:r>
    </w:p>
    <w:p w14:paraId="0C79F71E"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 </w:t>
      </w:r>
      <w:proofErr w:type="gramStart"/>
      <w:r>
        <w:rPr>
          <w:rStyle w:val="HTMLCode"/>
          <w:rFonts w:ascii="Consolas" w:eastAsiaTheme="minorEastAsia" w:hAnsi="Consolas"/>
          <w:color w:val="24292F"/>
          <w:bdr w:val="none" w:sz="0" w:space="0" w:color="auto" w:frame="1"/>
        </w:rPr>
        <w:t>job</w:t>
      </w:r>
      <w:proofErr w:type="gramEnd"/>
      <w:r>
        <w:rPr>
          <w:rStyle w:val="HTMLCode"/>
          <w:rFonts w:ascii="Consolas" w:eastAsiaTheme="minorEastAsia" w:hAnsi="Consolas"/>
          <w:color w:val="24292F"/>
          <w:bdr w:val="none" w:sz="0" w:space="0" w:color="auto" w:frame="1"/>
        </w:rPr>
        <w:t>: Build</w:t>
      </w:r>
    </w:p>
    <w:p w14:paraId="3E0A014E"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pool</w:t>
      </w:r>
      <w:proofErr w:type="gramEnd"/>
      <w:r>
        <w:rPr>
          <w:rStyle w:val="HTMLCode"/>
          <w:rFonts w:ascii="Consolas" w:eastAsiaTheme="minorEastAsia" w:hAnsi="Consolas"/>
          <w:color w:val="24292F"/>
          <w:bdr w:val="none" w:sz="0" w:space="0" w:color="auto" w:frame="1"/>
        </w:rPr>
        <w:t>:</w:t>
      </w:r>
    </w:p>
    <w:p w14:paraId="20E0EB26"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vmImage</w:t>
      </w:r>
      <w:proofErr w:type="spellEnd"/>
      <w:proofErr w:type="gramEnd"/>
      <w:r>
        <w:rPr>
          <w:rStyle w:val="HTMLCode"/>
          <w:rFonts w:ascii="Consolas" w:eastAsiaTheme="minorEastAsia" w:hAnsi="Consolas"/>
          <w:color w:val="24292F"/>
          <w:bdr w:val="none" w:sz="0" w:space="0" w:color="auto" w:frame="1"/>
        </w:rPr>
        <w:t>: 'windows-2019'</w:t>
      </w:r>
    </w:p>
    <w:p w14:paraId="6FA9D42A"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p>
    <w:p w14:paraId="613D3469"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variables</w:t>
      </w:r>
      <w:proofErr w:type="gramEnd"/>
      <w:r>
        <w:rPr>
          <w:rStyle w:val="HTMLCode"/>
          <w:rFonts w:ascii="Consolas" w:eastAsiaTheme="minorEastAsia" w:hAnsi="Consolas"/>
          <w:color w:val="24292F"/>
          <w:bdr w:val="none" w:sz="0" w:space="0" w:color="auto" w:frame="1"/>
        </w:rPr>
        <w:t>:</w:t>
      </w:r>
    </w:p>
    <w:p w14:paraId="04108261"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solution</w:t>
      </w:r>
      <w:proofErr w:type="gramEnd"/>
      <w:r>
        <w:rPr>
          <w:rStyle w:val="HTMLCode"/>
          <w:rFonts w:ascii="Consolas" w:eastAsiaTheme="minorEastAsia" w:hAnsi="Consolas"/>
          <w:color w:val="24292F"/>
          <w:bdr w:val="none" w:sz="0" w:space="0" w:color="auto" w:frame="1"/>
        </w:rPr>
        <w:t>: '**/*.</w:t>
      </w:r>
      <w:proofErr w:type="spellStart"/>
      <w:r>
        <w:rPr>
          <w:rStyle w:val="HTMLCode"/>
          <w:rFonts w:ascii="Consolas" w:eastAsiaTheme="minorEastAsia" w:hAnsi="Consolas"/>
          <w:color w:val="24292F"/>
          <w:bdr w:val="none" w:sz="0" w:space="0" w:color="auto" w:frame="1"/>
        </w:rPr>
        <w:t>sln</w:t>
      </w:r>
      <w:proofErr w:type="spellEnd"/>
      <w:r>
        <w:rPr>
          <w:rStyle w:val="HTMLCode"/>
          <w:rFonts w:ascii="Consolas" w:eastAsiaTheme="minorEastAsia" w:hAnsi="Consolas"/>
          <w:color w:val="24292F"/>
          <w:bdr w:val="none" w:sz="0" w:space="0" w:color="auto" w:frame="1"/>
        </w:rPr>
        <w:t>'</w:t>
      </w:r>
    </w:p>
    <w:p w14:paraId="08667BBD"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buildPlatform</w:t>
      </w:r>
      <w:proofErr w:type="spellEnd"/>
      <w:proofErr w:type="gramEnd"/>
      <w:r>
        <w:rPr>
          <w:rStyle w:val="HTMLCode"/>
          <w:rFonts w:ascii="Consolas" w:eastAsiaTheme="minorEastAsia" w:hAnsi="Consolas"/>
          <w:color w:val="24292F"/>
          <w:bdr w:val="none" w:sz="0" w:space="0" w:color="auto" w:frame="1"/>
        </w:rPr>
        <w:t>: 'Any CPU'</w:t>
      </w:r>
    </w:p>
    <w:p w14:paraId="5EA5B37C"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buildConfiguration</w:t>
      </w:r>
      <w:proofErr w:type="spellEnd"/>
      <w:proofErr w:type="gramEnd"/>
      <w:r>
        <w:rPr>
          <w:rStyle w:val="HTMLCode"/>
          <w:rFonts w:ascii="Consolas" w:eastAsiaTheme="minorEastAsia" w:hAnsi="Consolas"/>
          <w:color w:val="24292F"/>
          <w:bdr w:val="none" w:sz="0" w:space="0" w:color="auto" w:frame="1"/>
        </w:rPr>
        <w:t>: 'Release'</w:t>
      </w:r>
    </w:p>
    <w:p w14:paraId="15E3943C"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p>
    <w:p w14:paraId="56BA82C2"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steps</w:t>
      </w:r>
      <w:proofErr w:type="gramEnd"/>
      <w:r>
        <w:rPr>
          <w:rStyle w:val="HTMLCode"/>
          <w:rFonts w:ascii="Consolas" w:eastAsiaTheme="minorEastAsia" w:hAnsi="Consolas"/>
          <w:color w:val="24292F"/>
          <w:bdr w:val="none" w:sz="0" w:space="0" w:color="auto" w:frame="1"/>
        </w:rPr>
        <w:t>:</w:t>
      </w:r>
    </w:p>
    <w:p w14:paraId="4C3738D3"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 </w:t>
      </w:r>
      <w:proofErr w:type="gramStart"/>
      <w:r>
        <w:rPr>
          <w:rStyle w:val="HTMLCode"/>
          <w:rFonts w:ascii="Consolas" w:eastAsiaTheme="minorEastAsia" w:hAnsi="Consolas"/>
          <w:color w:val="24292F"/>
          <w:bdr w:val="none" w:sz="0" w:space="0" w:color="auto" w:frame="1"/>
        </w:rPr>
        <w:t>task</w:t>
      </w:r>
      <w:proofErr w:type="gramEnd"/>
      <w:r>
        <w:rPr>
          <w:rStyle w:val="HTMLCode"/>
          <w:rFonts w:ascii="Consolas" w:eastAsiaTheme="minorEastAsia" w:hAnsi="Consolas"/>
          <w:color w:val="24292F"/>
          <w:bdr w:val="none" w:sz="0" w:space="0" w:color="auto" w:frame="1"/>
        </w:rPr>
        <w:t>: NuGetToolInstaller@1</w:t>
      </w:r>
    </w:p>
    <w:p w14:paraId="7D8BC327"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p>
    <w:p w14:paraId="75CA9A76"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 </w:t>
      </w:r>
      <w:proofErr w:type="gramStart"/>
      <w:r>
        <w:rPr>
          <w:rStyle w:val="HTMLCode"/>
          <w:rFonts w:ascii="Consolas" w:eastAsiaTheme="minorEastAsia" w:hAnsi="Consolas"/>
          <w:color w:val="24292F"/>
          <w:bdr w:val="none" w:sz="0" w:space="0" w:color="auto" w:frame="1"/>
        </w:rPr>
        <w:t>task</w:t>
      </w:r>
      <w:proofErr w:type="gramEnd"/>
      <w:r>
        <w:rPr>
          <w:rStyle w:val="HTMLCode"/>
          <w:rFonts w:ascii="Consolas" w:eastAsiaTheme="minorEastAsia" w:hAnsi="Consolas"/>
          <w:color w:val="24292F"/>
          <w:bdr w:val="none" w:sz="0" w:space="0" w:color="auto" w:frame="1"/>
        </w:rPr>
        <w:t>: NuGetCommand@2</w:t>
      </w:r>
    </w:p>
    <w:p w14:paraId="7894A543"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inputs</w:t>
      </w:r>
      <w:proofErr w:type="gramEnd"/>
      <w:r>
        <w:rPr>
          <w:rStyle w:val="HTMLCode"/>
          <w:rFonts w:ascii="Consolas" w:eastAsiaTheme="minorEastAsia" w:hAnsi="Consolas"/>
          <w:color w:val="24292F"/>
          <w:bdr w:val="none" w:sz="0" w:space="0" w:color="auto" w:frame="1"/>
        </w:rPr>
        <w:t>:</w:t>
      </w:r>
    </w:p>
    <w:p w14:paraId="7994FA0A"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restoreSolution</w:t>
      </w:r>
      <w:proofErr w:type="spellEnd"/>
      <w:proofErr w:type="gramEnd"/>
      <w:r>
        <w:rPr>
          <w:rStyle w:val="HTMLCode"/>
          <w:rFonts w:ascii="Consolas" w:eastAsiaTheme="minorEastAsia" w:hAnsi="Consolas"/>
          <w:color w:val="24292F"/>
          <w:bdr w:val="none" w:sz="0" w:space="0" w:color="auto" w:frame="1"/>
        </w:rPr>
        <w:t>: '$(solution)'</w:t>
      </w:r>
    </w:p>
    <w:p w14:paraId="634957D4"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p>
    <w:p w14:paraId="0FBB4625"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 </w:t>
      </w:r>
      <w:proofErr w:type="gramStart"/>
      <w:r>
        <w:rPr>
          <w:rStyle w:val="HTMLCode"/>
          <w:rFonts w:ascii="Consolas" w:eastAsiaTheme="minorEastAsia" w:hAnsi="Consolas"/>
          <w:color w:val="24292F"/>
          <w:bdr w:val="none" w:sz="0" w:space="0" w:color="auto" w:frame="1"/>
        </w:rPr>
        <w:t>task</w:t>
      </w:r>
      <w:proofErr w:type="gramEnd"/>
      <w:r>
        <w:rPr>
          <w:rStyle w:val="HTMLCode"/>
          <w:rFonts w:ascii="Consolas" w:eastAsiaTheme="minorEastAsia" w:hAnsi="Consolas"/>
          <w:color w:val="24292F"/>
          <w:bdr w:val="none" w:sz="0" w:space="0" w:color="auto" w:frame="1"/>
        </w:rPr>
        <w:t>: VSBuild@1</w:t>
      </w:r>
    </w:p>
    <w:p w14:paraId="1E7EC306"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inputs</w:t>
      </w:r>
      <w:proofErr w:type="gramEnd"/>
      <w:r>
        <w:rPr>
          <w:rStyle w:val="HTMLCode"/>
          <w:rFonts w:ascii="Consolas" w:eastAsiaTheme="minorEastAsia" w:hAnsi="Consolas"/>
          <w:color w:val="24292F"/>
          <w:bdr w:val="none" w:sz="0" w:space="0" w:color="auto" w:frame="1"/>
        </w:rPr>
        <w:t>:</w:t>
      </w:r>
    </w:p>
    <w:p w14:paraId="000C7EE5"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solution</w:t>
      </w:r>
      <w:proofErr w:type="gramEnd"/>
      <w:r>
        <w:rPr>
          <w:rStyle w:val="HTMLCode"/>
          <w:rFonts w:ascii="Consolas" w:eastAsiaTheme="minorEastAsia" w:hAnsi="Consolas"/>
          <w:color w:val="24292F"/>
          <w:bdr w:val="none" w:sz="0" w:space="0" w:color="auto" w:frame="1"/>
        </w:rPr>
        <w:t>: '$(solution)'</w:t>
      </w:r>
    </w:p>
    <w:p w14:paraId="7A6CD621"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msbuildArgs</w:t>
      </w:r>
      <w:proofErr w:type="spellEnd"/>
      <w:proofErr w:type="gramEnd"/>
      <w:r>
        <w:rPr>
          <w:rStyle w:val="HTMLCode"/>
          <w:rFonts w:ascii="Consolas" w:eastAsiaTheme="minorEastAsia" w:hAnsi="Consolas"/>
          <w:color w:val="24292F"/>
          <w:bdr w:val="none" w:sz="0" w:space="0" w:color="auto" w:frame="1"/>
        </w:rPr>
        <w:t>: '/</w:t>
      </w:r>
      <w:proofErr w:type="spellStart"/>
      <w:r>
        <w:rPr>
          <w:rStyle w:val="HTMLCode"/>
          <w:rFonts w:ascii="Consolas" w:eastAsiaTheme="minorEastAsia" w:hAnsi="Consolas"/>
          <w:color w:val="24292F"/>
          <w:bdr w:val="none" w:sz="0" w:space="0" w:color="auto" w:frame="1"/>
        </w:rPr>
        <w:t>p:DeployOnBuild</w:t>
      </w:r>
      <w:proofErr w:type="spellEnd"/>
      <w:r>
        <w:rPr>
          <w:rStyle w:val="HTMLCode"/>
          <w:rFonts w:ascii="Consolas" w:eastAsiaTheme="minorEastAsia" w:hAnsi="Consolas"/>
          <w:color w:val="24292F"/>
          <w:bdr w:val="none" w:sz="0" w:space="0" w:color="auto" w:frame="1"/>
        </w:rPr>
        <w:t>=true /</w:t>
      </w:r>
      <w:proofErr w:type="spellStart"/>
      <w:r>
        <w:rPr>
          <w:rStyle w:val="HTMLCode"/>
          <w:rFonts w:ascii="Consolas" w:eastAsiaTheme="minorEastAsia" w:hAnsi="Consolas"/>
          <w:color w:val="24292F"/>
          <w:bdr w:val="none" w:sz="0" w:space="0" w:color="auto" w:frame="1"/>
        </w:rPr>
        <w:t>p:WebPublishMethod</w:t>
      </w:r>
      <w:proofErr w:type="spellEnd"/>
      <w:r>
        <w:rPr>
          <w:rStyle w:val="HTMLCode"/>
          <w:rFonts w:ascii="Consolas" w:eastAsiaTheme="minorEastAsia" w:hAnsi="Consolas"/>
          <w:color w:val="24292F"/>
          <w:bdr w:val="none" w:sz="0" w:space="0" w:color="auto" w:frame="1"/>
        </w:rPr>
        <w:t>=Package /</w:t>
      </w:r>
      <w:proofErr w:type="spellStart"/>
      <w:r>
        <w:rPr>
          <w:rStyle w:val="HTMLCode"/>
          <w:rFonts w:ascii="Consolas" w:eastAsiaTheme="minorEastAsia" w:hAnsi="Consolas"/>
          <w:color w:val="24292F"/>
          <w:bdr w:val="none" w:sz="0" w:space="0" w:color="auto" w:frame="1"/>
        </w:rPr>
        <w:t>p:PackageAsSingleFile</w:t>
      </w:r>
      <w:proofErr w:type="spellEnd"/>
      <w:r>
        <w:rPr>
          <w:rStyle w:val="HTMLCode"/>
          <w:rFonts w:ascii="Consolas" w:eastAsiaTheme="minorEastAsia" w:hAnsi="Consolas"/>
          <w:color w:val="24292F"/>
          <w:bdr w:val="none" w:sz="0" w:space="0" w:color="auto" w:frame="1"/>
        </w:rPr>
        <w:t>=true /</w:t>
      </w:r>
      <w:proofErr w:type="spellStart"/>
      <w:r>
        <w:rPr>
          <w:rStyle w:val="HTMLCode"/>
          <w:rFonts w:ascii="Consolas" w:eastAsiaTheme="minorEastAsia" w:hAnsi="Consolas"/>
          <w:color w:val="24292F"/>
          <w:bdr w:val="none" w:sz="0" w:space="0" w:color="auto" w:frame="1"/>
        </w:rPr>
        <w:t>p:SkipInvalidConfigurations</w:t>
      </w:r>
      <w:proofErr w:type="spellEnd"/>
      <w:r>
        <w:rPr>
          <w:rStyle w:val="HTMLCode"/>
          <w:rFonts w:ascii="Consolas" w:eastAsiaTheme="minorEastAsia" w:hAnsi="Consolas"/>
          <w:color w:val="24292F"/>
          <w:bdr w:val="none" w:sz="0" w:space="0" w:color="auto" w:frame="1"/>
        </w:rPr>
        <w:t>=true /</w:t>
      </w:r>
      <w:proofErr w:type="spellStart"/>
      <w:r>
        <w:rPr>
          <w:rStyle w:val="HTMLCode"/>
          <w:rFonts w:ascii="Consolas" w:eastAsiaTheme="minorEastAsia" w:hAnsi="Consolas"/>
          <w:color w:val="24292F"/>
          <w:bdr w:val="none" w:sz="0" w:space="0" w:color="auto" w:frame="1"/>
        </w:rPr>
        <w:t>p:PackageLocation</w:t>
      </w:r>
      <w:proofErr w:type="spellEnd"/>
      <w:r>
        <w:rPr>
          <w:rStyle w:val="HTMLCode"/>
          <w:rFonts w:ascii="Consolas" w:eastAsiaTheme="minorEastAsia" w:hAnsi="Consolas"/>
          <w:color w:val="24292F"/>
          <w:bdr w:val="none" w:sz="0" w:space="0" w:color="auto" w:frame="1"/>
        </w:rPr>
        <w:t>="$(</w:t>
      </w:r>
      <w:proofErr w:type="spellStart"/>
      <w:r>
        <w:rPr>
          <w:rStyle w:val="HTMLCode"/>
          <w:rFonts w:ascii="Consolas" w:eastAsiaTheme="minorEastAsia" w:hAnsi="Consolas"/>
          <w:color w:val="24292F"/>
          <w:bdr w:val="none" w:sz="0" w:space="0" w:color="auto" w:frame="1"/>
        </w:rPr>
        <w:t>build.artifactStagingDirectory</w:t>
      </w:r>
      <w:proofErr w:type="spellEnd"/>
      <w:r>
        <w:rPr>
          <w:rStyle w:val="HTMLCode"/>
          <w:rFonts w:ascii="Consolas" w:eastAsiaTheme="minorEastAsia" w:hAnsi="Consolas"/>
          <w:color w:val="24292F"/>
          <w:bdr w:val="none" w:sz="0" w:space="0" w:color="auto" w:frame="1"/>
        </w:rPr>
        <w:t>)"'</w:t>
      </w:r>
    </w:p>
    <w:p w14:paraId="3C5FA002"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platform</w:t>
      </w:r>
      <w:proofErr w:type="gramEnd"/>
      <w:r>
        <w:rPr>
          <w:rStyle w:val="HTMLCode"/>
          <w:rFonts w:ascii="Consolas" w:eastAsiaTheme="minorEastAsia" w:hAnsi="Consolas"/>
          <w:color w:val="24292F"/>
          <w:bdr w:val="none" w:sz="0" w:space="0" w:color="auto" w:frame="1"/>
        </w:rPr>
        <w:t>: '$(</w:t>
      </w:r>
      <w:proofErr w:type="spellStart"/>
      <w:r>
        <w:rPr>
          <w:rStyle w:val="HTMLCode"/>
          <w:rFonts w:ascii="Consolas" w:eastAsiaTheme="minorEastAsia" w:hAnsi="Consolas"/>
          <w:color w:val="24292F"/>
          <w:bdr w:val="none" w:sz="0" w:space="0" w:color="auto" w:frame="1"/>
        </w:rPr>
        <w:t>buildPlatform</w:t>
      </w:r>
      <w:proofErr w:type="spellEnd"/>
      <w:r>
        <w:rPr>
          <w:rStyle w:val="HTMLCode"/>
          <w:rFonts w:ascii="Consolas" w:eastAsiaTheme="minorEastAsia" w:hAnsi="Consolas"/>
          <w:color w:val="24292F"/>
          <w:bdr w:val="none" w:sz="0" w:space="0" w:color="auto" w:frame="1"/>
        </w:rPr>
        <w:t>)'</w:t>
      </w:r>
    </w:p>
    <w:p w14:paraId="3B8A431F"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configuration</w:t>
      </w:r>
      <w:proofErr w:type="gramEnd"/>
      <w:r>
        <w:rPr>
          <w:rStyle w:val="HTMLCode"/>
          <w:rFonts w:ascii="Consolas" w:eastAsiaTheme="minorEastAsia" w:hAnsi="Consolas"/>
          <w:color w:val="24292F"/>
          <w:bdr w:val="none" w:sz="0" w:space="0" w:color="auto" w:frame="1"/>
        </w:rPr>
        <w:t>: '$(</w:t>
      </w:r>
      <w:proofErr w:type="spellStart"/>
      <w:r>
        <w:rPr>
          <w:rStyle w:val="HTMLCode"/>
          <w:rFonts w:ascii="Consolas" w:eastAsiaTheme="minorEastAsia" w:hAnsi="Consolas"/>
          <w:color w:val="24292F"/>
          <w:bdr w:val="none" w:sz="0" w:space="0" w:color="auto" w:frame="1"/>
        </w:rPr>
        <w:t>buildConfiguration</w:t>
      </w:r>
      <w:proofErr w:type="spellEnd"/>
      <w:r>
        <w:rPr>
          <w:rStyle w:val="HTMLCode"/>
          <w:rFonts w:ascii="Consolas" w:eastAsiaTheme="minorEastAsia" w:hAnsi="Consolas"/>
          <w:color w:val="24292F"/>
          <w:bdr w:val="none" w:sz="0" w:space="0" w:color="auto" w:frame="1"/>
        </w:rPr>
        <w:t>)'</w:t>
      </w:r>
    </w:p>
    <w:p w14:paraId="423DC04C"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p>
    <w:p w14:paraId="5606FAC0"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 </w:t>
      </w:r>
      <w:proofErr w:type="gramStart"/>
      <w:r>
        <w:rPr>
          <w:rStyle w:val="HTMLCode"/>
          <w:rFonts w:ascii="Consolas" w:eastAsiaTheme="minorEastAsia" w:hAnsi="Consolas"/>
          <w:color w:val="24292F"/>
          <w:bdr w:val="none" w:sz="0" w:space="0" w:color="auto" w:frame="1"/>
        </w:rPr>
        <w:t>task</w:t>
      </w:r>
      <w:proofErr w:type="gramEnd"/>
      <w:r>
        <w:rPr>
          <w:rStyle w:val="HTMLCode"/>
          <w:rFonts w:ascii="Consolas" w:eastAsiaTheme="minorEastAsia" w:hAnsi="Consolas"/>
          <w:color w:val="24292F"/>
          <w:bdr w:val="none" w:sz="0" w:space="0" w:color="auto" w:frame="1"/>
        </w:rPr>
        <w:t>: PublishBuildArtifacts@1</w:t>
      </w:r>
    </w:p>
    <w:p w14:paraId="64CE7B1A"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inputs</w:t>
      </w:r>
      <w:proofErr w:type="gramEnd"/>
      <w:r>
        <w:rPr>
          <w:rStyle w:val="HTMLCode"/>
          <w:rFonts w:ascii="Consolas" w:eastAsiaTheme="minorEastAsia" w:hAnsi="Consolas"/>
          <w:color w:val="24292F"/>
          <w:bdr w:val="none" w:sz="0" w:space="0" w:color="auto" w:frame="1"/>
        </w:rPr>
        <w:t>:</w:t>
      </w:r>
    </w:p>
    <w:p w14:paraId="60558F1A"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r>
        <w:rPr>
          <w:rStyle w:val="HTMLCode"/>
          <w:rFonts w:ascii="Consolas" w:eastAsiaTheme="minorEastAsia" w:hAnsi="Consolas"/>
          <w:color w:val="24292F"/>
          <w:bdr w:val="none" w:sz="0" w:space="0" w:color="auto" w:frame="1"/>
        </w:rPr>
        <w:t>PathtoPublish</w:t>
      </w:r>
      <w:proofErr w:type="spellEnd"/>
      <w:r>
        <w:rPr>
          <w:rStyle w:val="HTMLCode"/>
          <w:rFonts w:ascii="Consolas" w:eastAsiaTheme="minorEastAsia" w:hAnsi="Consolas"/>
          <w:color w:val="24292F"/>
          <w:bdr w:val="none" w:sz="0" w:space="0" w:color="auto" w:frame="1"/>
        </w:rPr>
        <w:t>: '$(</w:t>
      </w:r>
      <w:proofErr w:type="spellStart"/>
      <w:r>
        <w:rPr>
          <w:rStyle w:val="HTMLCode"/>
          <w:rFonts w:ascii="Consolas" w:eastAsiaTheme="minorEastAsia" w:hAnsi="Consolas"/>
          <w:color w:val="24292F"/>
          <w:bdr w:val="none" w:sz="0" w:space="0" w:color="auto" w:frame="1"/>
        </w:rPr>
        <w:t>Build.ArtifactStagingDirectory</w:t>
      </w:r>
      <w:proofErr w:type="spellEnd"/>
      <w:r>
        <w:rPr>
          <w:rStyle w:val="HTMLCode"/>
          <w:rFonts w:ascii="Consolas" w:eastAsiaTheme="minorEastAsia" w:hAnsi="Consolas"/>
          <w:color w:val="24292F"/>
          <w:bdr w:val="none" w:sz="0" w:space="0" w:color="auto" w:frame="1"/>
        </w:rPr>
        <w:t>)'</w:t>
      </w:r>
    </w:p>
    <w:p w14:paraId="4D5FBF8C"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lastRenderedPageBreak/>
        <w:t xml:space="preserve">        </w:t>
      </w:r>
      <w:proofErr w:type="spellStart"/>
      <w:r>
        <w:rPr>
          <w:rStyle w:val="HTMLCode"/>
          <w:rFonts w:ascii="Consolas" w:eastAsiaTheme="minorEastAsia" w:hAnsi="Consolas"/>
          <w:color w:val="24292F"/>
          <w:bdr w:val="none" w:sz="0" w:space="0" w:color="auto" w:frame="1"/>
        </w:rPr>
        <w:t>ArtifactName</w:t>
      </w:r>
      <w:proofErr w:type="spellEnd"/>
      <w:r>
        <w:rPr>
          <w:rStyle w:val="HTMLCode"/>
          <w:rFonts w:ascii="Consolas" w:eastAsiaTheme="minorEastAsia" w:hAnsi="Consolas"/>
          <w:color w:val="24292F"/>
          <w:bdr w:val="none" w:sz="0" w:space="0" w:color="auto" w:frame="1"/>
        </w:rPr>
        <w:t>: 'drop'</w:t>
      </w:r>
    </w:p>
    <w:p w14:paraId="6D44354C"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publishLocation</w:t>
      </w:r>
      <w:proofErr w:type="spellEnd"/>
      <w:proofErr w:type="gramEnd"/>
      <w:r>
        <w:rPr>
          <w:rStyle w:val="HTMLCode"/>
          <w:rFonts w:ascii="Consolas" w:eastAsiaTheme="minorEastAsia" w:hAnsi="Consolas"/>
          <w:color w:val="24292F"/>
          <w:bdr w:val="none" w:sz="0" w:space="0" w:color="auto" w:frame="1"/>
        </w:rPr>
        <w:t>: 'Container'</w:t>
      </w:r>
    </w:p>
    <w:p w14:paraId="6CBDA3D6"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p>
    <w:p w14:paraId="42433311"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stage</w:t>
      </w:r>
      <w:proofErr w:type="gramEnd"/>
      <w:r>
        <w:rPr>
          <w:rStyle w:val="HTMLCode"/>
          <w:rFonts w:ascii="Consolas" w:eastAsiaTheme="minorEastAsia" w:hAnsi="Consolas"/>
          <w:color w:val="24292F"/>
          <w:bdr w:val="none" w:sz="0" w:space="0" w:color="auto" w:frame="1"/>
        </w:rPr>
        <w:t>: Deploy</w:t>
      </w:r>
    </w:p>
    <w:p w14:paraId="270AE36D"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jobs</w:t>
      </w:r>
      <w:proofErr w:type="gramEnd"/>
      <w:r>
        <w:rPr>
          <w:rStyle w:val="HTMLCode"/>
          <w:rFonts w:ascii="Consolas" w:eastAsiaTheme="minorEastAsia" w:hAnsi="Consolas"/>
          <w:color w:val="24292F"/>
          <w:bdr w:val="none" w:sz="0" w:space="0" w:color="auto" w:frame="1"/>
        </w:rPr>
        <w:t>:</w:t>
      </w:r>
    </w:p>
    <w:p w14:paraId="67C394AD"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 </w:t>
      </w:r>
      <w:proofErr w:type="gramStart"/>
      <w:r>
        <w:rPr>
          <w:rStyle w:val="HTMLCode"/>
          <w:rFonts w:ascii="Consolas" w:eastAsiaTheme="minorEastAsia" w:hAnsi="Consolas"/>
          <w:color w:val="24292F"/>
          <w:bdr w:val="none" w:sz="0" w:space="0" w:color="auto" w:frame="1"/>
        </w:rPr>
        <w:t>job</w:t>
      </w:r>
      <w:proofErr w:type="gramEnd"/>
      <w:r>
        <w:rPr>
          <w:rStyle w:val="HTMLCode"/>
          <w:rFonts w:ascii="Consolas" w:eastAsiaTheme="minorEastAsia" w:hAnsi="Consolas"/>
          <w:color w:val="24292F"/>
          <w:bdr w:val="none" w:sz="0" w:space="0" w:color="auto" w:frame="1"/>
        </w:rPr>
        <w:t>: Deploy</w:t>
      </w:r>
    </w:p>
    <w:p w14:paraId="552BA702"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pool</w:t>
      </w:r>
      <w:proofErr w:type="gramEnd"/>
      <w:r>
        <w:rPr>
          <w:rStyle w:val="HTMLCode"/>
          <w:rFonts w:ascii="Consolas" w:eastAsiaTheme="minorEastAsia" w:hAnsi="Consolas"/>
          <w:color w:val="24292F"/>
          <w:bdr w:val="none" w:sz="0" w:space="0" w:color="auto" w:frame="1"/>
        </w:rPr>
        <w:t>:</w:t>
      </w:r>
    </w:p>
    <w:p w14:paraId="06B2E2BA"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vmImage</w:t>
      </w:r>
      <w:proofErr w:type="spellEnd"/>
      <w:proofErr w:type="gramEnd"/>
      <w:r>
        <w:rPr>
          <w:rStyle w:val="HTMLCode"/>
          <w:rFonts w:ascii="Consolas" w:eastAsiaTheme="minorEastAsia" w:hAnsi="Consolas"/>
          <w:color w:val="24292F"/>
          <w:bdr w:val="none" w:sz="0" w:space="0" w:color="auto" w:frame="1"/>
        </w:rPr>
        <w:t>: 'windows-2019'</w:t>
      </w:r>
    </w:p>
    <w:p w14:paraId="17B0BBBC"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steps</w:t>
      </w:r>
      <w:proofErr w:type="gramEnd"/>
      <w:r>
        <w:rPr>
          <w:rStyle w:val="HTMLCode"/>
          <w:rFonts w:ascii="Consolas" w:eastAsiaTheme="minorEastAsia" w:hAnsi="Consolas"/>
          <w:color w:val="24292F"/>
          <w:bdr w:val="none" w:sz="0" w:space="0" w:color="auto" w:frame="1"/>
        </w:rPr>
        <w:t>:</w:t>
      </w:r>
    </w:p>
    <w:p w14:paraId="721EDDAE"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 </w:t>
      </w:r>
      <w:proofErr w:type="gramStart"/>
      <w:r>
        <w:rPr>
          <w:rStyle w:val="HTMLCode"/>
          <w:rFonts w:ascii="Consolas" w:eastAsiaTheme="minorEastAsia" w:hAnsi="Consolas"/>
          <w:color w:val="24292F"/>
          <w:bdr w:val="none" w:sz="0" w:space="0" w:color="auto" w:frame="1"/>
        </w:rPr>
        <w:t>task</w:t>
      </w:r>
      <w:proofErr w:type="gramEnd"/>
      <w:r>
        <w:rPr>
          <w:rStyle w:val="HTMLCode"/>
          <w:rFonts w:ascii="Consolas" w:eastAsiaTheme="minorEastAsia" w:hAnsi="Consolas"/>
          <w:color w:val="24292F"/>
          <w:bdr w:val="none" w:sz="0" w:space="0" w:color="auto" w:frame="1"/>
        </w:rPr>
        <w:t>: DownloadBuildArtifacts@0</w:t>
      </w:r>
    </w:p>
    <w:p w14:paraId="252B59DE"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inputs</w:t>
      </w:r>
      <w:proofErr w:type="gramEnd"/>
      <w:r>
        <w:rPr>
          <w:rStyle w:val="HTMLCode"/>
          <w:rFonts w:ascii="Consolas" w:eastAsiaTheme="minorEastAsia" w:hAnsi="Consolas"/>
          <w:color w:val="24292F"/>
          <w:bdr w:val="none" w:sz="0" w:space="0" w:color="auto" w:frame="1"/>
        </w:rPr>
        <w:t>:</w:t>
      </w:r>
    </w:p>
    <w:p w14:paraId="0B2364A8"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buildType</w:t>
      </w:r>
      <w:proofErr w:type="spellEnd"/>
      <w:proofErr w:type="gramEnd"/>
      <w:r>
        <w:rPr>
          <w:rStyle w:val="HTMLCode"/>
          <w:rFonts w:ascii="Consolas" w:eastAsiaTheme="minorEastAsia" w:hAnsi="Consolas"/>
          <w:color w:val="24292F"/>
          <w:bdr w:val="none" w:sz="0" w:space="0" w:color="auto" w:frame="1"/>
        </w:rPr>
        <w:t>: 'current'</w:t>
      </w:r>
    </w:p>
    <w:p w14:paraId="67D92DB0"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downloadType</w:t>
      </w:r>
      <w:proofErr w:type="spellEnd"/>
      <w:proofErr w:type="gramEnd"/>
      <w:r>
        <w:rPr>
          <w:rStyle w:val="HTMLCode"/>
          <w:rFonts w:ascii="Consolas" w:eastAsiaTheme="minorEastAsia" w:hAnsi="Consolas"/>
          <w:color w:val="24292F"/>
          <w:bdr w:val="none" w:sz="0" w:space="0" w:color="auto" w:frame="1"/>
        </w:rPr>
        <w:t>: 'single'</w:t>
      </w:r>
    </w:p>
    <w:p w14:paraId="11BA9CAC"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downloadPath</w:t>
      </w:r>
      <w:proofErr w:type="spellEnd"/>
      <w:proofErr w:type="gramEnd"/>
      <w:r>
        <w:rPr>
          <w:rStyle w:val="HTMLCode"/>
          <w:rFonts w:ascii="Consolas" w:eastAsiaTheme="minorEastAsia" w:hAnsi="Consolas"/>
          <w:color w:val="24292F"/>
          <w:bdr w:val="none" w:sz="0" w:space="0" w:color="auto" w:frame="1"/>
        </w:rPr>
        <w:t>: '$(</w:t>
      </w:r>
      <w:proofErr w:type="spellStart"/>
      <w:r>
        <w:rPr>
          <w:rStyle w:val="HTMLCode"/>
          <w:rFonts w:ascii="Consolas" w:eastAsiaTheme="minorEastAsia" w:hAnsi="Consolas"/>
          <w:color w:val="24292F"/>
          <w:bdr w:val="none" w:sz="0" w:space="0" w:color="auto" w:frame="1"/>
        </w:rPr>
        <w:t>System.ArtifactsDirectory</w:t>
      </w:r>
      <w:proofErr w:type="spellEnd"/>
      <w:r>
        <w:rPr>
          <w:rStyle w:val="HTMLCode"/>
          <w:rFonts w:ascii="Consolas" w:eastAsiaTheme="minorEastAsia" w:hAnsi="Consolas"/>
          <w:color w:val="24292F"/>
          <w:bdr w:val="none" w:sz="0" w:space="0" w:color="auto" w:frame="1"/>
        </w:rPr>
        <w:t>)'</w:t>
      </w:r>
    </w:p>
    <w:p w14:paraId="3F191CE5"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artifactName</w:t>
      </w:r>
      <w:proofErr w:type="spellEnd"/>
      <w:proofErr w:type="gramEnd"/>
      <w:r>
        <w:rPr>
          <w:rStyle w:val="HTMLCode"/>
          <w:rFonts w:ascii="Consolas" w:eastAsiaTheme="minorEastAsia" w:hAnsi="Consolas"/>
          <w:color w:val="24292F"/>
          <w:bdr w:val="none" w:sz="0" w:space="0" w:color="auto" w:frame="1"/>
        </w:rPr>
        <w:t>: 'drop'</w:t>
      </w:r>
    </w:p>
    <w:p w14:paraId="41764FB0"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 </w:t>
      </w:r>
      <w:proofErr w:type="gramStart"/>
      <w:r>
        <w:rPr>
          <w:rStyle w:val="HTMLCode"/>
          <w:rFonts w:ascii="Consolas" w:eastAsiaTheme="minorEastAsia" w:hAnsi="Consolas"/>
          <w:color w:val="24292F"/>
          <w:bdr w:val="none" w:sz="0" w:space="0" w:color="auto" w:frame="1"/>
        </w:rPr>
        <w:t>task</w:t>
      </w:r>
      <w:proofErr w:type="gramEnd"/>
      <w:r>
        <w:rPr>
          <w:rStyle w:val="HTMLCode"/>
          <w:rFonts w:ascii="Consolas" w:eastAsiaTheme="minorEastAsia" w:hAnsi="Consolas"/>
          <w:color w:val="24292F"/>
          <w:bdr w:val="none" w:sz="0" w:space="0" w:color="auto" w:frame="1"/>
        </w:rPr>
        <w:t>: AzureRmWebAppDeployment@4</w:t>
      </w:r>
    </w:p>
    <w:p w14:paraId="72DBEC40"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gramStart"/>
      <w:r>
        <w:rPr>
          <w:rStyle w:val="HTMLCode"/>
          <w:rFonts w:ascii="Consolas" w:eastAsiaTheme="minorEastAsia" w:hAnsi="Consolas"/>
          <w:color w:val="24292F"/>
          <w:bdr w:val="none" w:sz="0" w:space="0" w:color="auto" w:frame="1"/>
        </w:rPr>
        <w:t>inputs</w:t>
      </w:r>
      <w:proofErr w:type="gramEnd"/>
      <w:r>
        <w:rPr>
          <w:rStyle w:val="HTMLCode"/>
          <w:rFonts w:ascii="Consolas" w:eastAsiaTheme="minorEastAsia" w:hAnsi="Consolas"/>
          <w:color w:val="24292F"/>
          <w:bdr w:val="none" w:sz="0" w:space="0" w:color="auto" w:frame="1"/>
        </w:rPr>
        <w:t>:</w:t>
      </w:r>
    </w:p>
    <w:p w14:paraId="7A0340DE"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r>
        <w:rPr>
          <w:rStyle w:val="HTMLCode"/>
          <w:rFonts w:ascii="Consolas" w:eastAsiaTheme="minorEastAsia" w:hAnsi="Consolas"/>
          <w:color w:val="24292F"/>
          <w:bdr w:val="none" w:sz="0" w:space="0" w:color="auto" w:frame="1"/>
        </w:rPr>
        <w:t>ConnectionType</w:t>
      </w:r>
      <w:proofErr w:type="spellEnd"/>
      <w:r>
        <w:rPr>
          <w:rStyle w:val="HTMLCode"/>
          <w:rFonts w:ascii="Consolas" w:eastAsiaTheme="minorEastAsia" w:hAnsi="Consolas"/>
          <w:color w:val="24292F"/>
          <w:bdr w:val="none" w:sz="0" w:space="0" w:color="auto" w:frame="1"/>
        </w:rPr>
        <w:t>: '</w:t>
      </w:r>
      <w:proofErr w:type="spellStart"/>
      <w:r>
        <w:rPr>
          <w:rStyle w:val="HTMLCode"/>
          <w:rFonts w:ascii="Consolas" w:eastAsiaTheme="minorEastAsia" w:hAnsi="Consolas"/>
          <w:color w:val="24292F"/>
          <w:bdr w:val="none" w:sz="0" w:space="0" w:color="auto" w:frame="1"/>
        </w:rPr>
        <w:t>AzureRM</w:t>
      </w:r>
      <w:proofErr w:type="spellEnd"/>
      <w:r>
        <w:rPr>
          <w:rStyle w:val="HTMLCode"/>
          <w:rFonts w:ascii="Consolas" w:eastAsiaTheme="minorEastAsia" w:hAnsi="Consolas"/>
          <w:color w:val="24292F"/>
          <w:bdr w:val="none" w:sz="0" w:space="0" w:color="auto" w:frame="1"/>
        </w:rPr>
        <w:t>'</w:t>
      </w:r>
    </w:p>
    <w:p w14:paraId="69DC7AF5"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azureSubscription</w:t>
      </w:r>
      <w:proofErr w:type="spellEnd"/>
      <w:proofErr w:type="gramEnd"/>
      <w:r>
        <w:rPr>
          <w:rStyle w:val="HTMLCode"/>
          <w:rFonts w:ascii="Consolas" w:eastAsiaTheme="minorEastAsia" w:hAnsi="Consolas"/>
          <w:color w:val="24292F"/>
          <w:bdr w:val="none" w:sz="0" w:space="0" w:color="auto" w:frame="1"/>
        </w:rPr>
        <w:t>: 'YOUR-AZURE-SUBSCRIPTION'</w:t>
      </w:r>
    </w:p>
    <w:p w14:paraId="4A660203"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appType</w:t>
      </w:r>
      <w:proofErr w:type="spellEnd"/>
      <w:proofErr w:type="gramEnd"/>
      <w:r>
        <w:rPr>
          <w:rStyle w:val="HTMLCode"/>
          <w:rFonts w:ascii="Consolas" w:eastAsiaTheme="minorEastAsia" w:hAnsi="Consolas"/>
          <w:color w:val="24292F"/>
          <w:bdr w:val="none" w:sz="0" w:space="0" w:color="auto" w:frame="1"/>
        </w:rPr>
        <w:t>: '</w:t>
      </w:r>
      <w:proofErr w:type="spellStart"/>
      <w:r>
        <w:rPr>
          <w:rStyle w:val="HTMLCode"/>
          <w:rFonts w:ascii="Consolas" w:eastAsiaTheme="minorEastAsia" w:hAnsi="Consolas"/>
          <w:color w:val="24292F"/>
          <w:bdr w:val="none" w:sz="0" w:space="0" w:color="auto" w:frame="1"/>
        </w:rPr>
        <w:t>webApp</w:t>
      </w:r>
      <w:proofErr w:type="spellEnd"/>
      <w:r>
        <w:rPr>
          <w:rStyle w:val="HTMLCode"/>
          <w:rFonts w:ascii="Consolas" w:eastAsiaTheme="minorEastAsia" w:hAnsi="Consolas"/>
          <w:color w:val="24292F"/>
          <w:bdr w:val="none" w:sz="0" w:space="0" w:color="auto" w:frame="1"/>
        </w:rPr>
        <w:t>'</w:t>
      </w:r>
    </w:p>
    <w:p w14:paraId="46681457"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r>
        <w:rPr>
          <w:rStyle w:val="HTMLCode"/>
          <w:rFonts w:ascii="Consolas" w:eastAsiaTheme="minorEastAsia" w:hAnsi="Consolas"/>
          <w:color w:val="24292F"/>
          <w:bdr w:val="none" w:sz="0" w:space="0" w:color="auto" w:frame="1"/>
        </w:rPr>
        <w:t>WebAppName</w:t>
      </w:r>
      <w:proofErr w:type="spellEnd"/>
      <w:r>
        <w:rPr>
          <w:rStyle w:val="HTMLCode"/>
          <w:rFonts w:ascii="Consolas" w:eastAsiaTheme="minorEastAsia" w:hAnsi="Consolas"/>
          <w:color w:val="24292F"/>
          <w:bdr w:val="none" w:sz="0" w:space="0" w:color="auto" w:frame="1"/>
        </w:rPr>
        <w:t>: 'YOUR-WEBAPP-NAME'</w:t>
      </w:r>
    </w:p>
    <w:p w14:paraId="21E132FC" w14:textId="77777777" w:rsidR="005F6459" w:rsidRDefault="005F6459" w:rsidP="005F6459">
      <w:pPr>
        <w:pStyle w:val="HTMLPreformatted"/>
        <w:shd w:val="clear" w:color="auto" w:fill="FFFFFF"/>
        <w:ind w:left="720"/>
        <w:rPr>
          <w:rStyle w:val="HTMLCode"/>
          <w:rFonts w:ascii="Consolas" w:eastAsiaTheme="minorEastAsia" w:hAnsi="Consolas"/>
          <w:color w:val="24292F"/>
          <w:bdr w:val="none" w:sz="0" w:space="0" w:color="auto" w:frame="1"/>
        </w:rPr>
      </w:pPr>
      <w:r>
        <w:rPr>
          <w:rStyle w:val="HTMLCode"/>
          <w:rFonts w:ascii="Consolas" w:eastAsiaTheme="minorEastAsia" w:hAnsi="Consolas"/>
          <w:color w:val="24292F"/>
          <w:bdr w:val="none" w:sz="0" w:space="0" w:color="auto" w:frame="1"/>
        </w:rPr>
        <w:t xml:space="preserve">        </w:t>
      </w:r>
      <w:proofErr w:type="spellStart"/>
      <w:proofErr w:type="gramStart"/>
      <w:r>
        <w:rPr>
          <w:rStyle w:val="HTMLCode"/>
          <w:rFonts w:ascii="Consolas" w:eastAsiaTheme="minorEastAsia" w:hAnsi="Consolas"/>
          <w:color w:val="24292F"/>
          <w:bdr w:val="none" w:sz="0" w:space="0" w:color="auto" w:frame="1"/>
        </w:rPr>
        <w:t>packageForLinux</w:t>
      </w:r>
      <w:proofErr w:type="spellEnd"/>
      <w:proofErr w:type="gramEnd"/>
      <w:r>
        <w:rPr>
          <w:rStyle w:val="HTMLCode"/>
          <w:rFonts w:ascii="Consolas" w:eastAsiaTheme="minorEastAsia" w:hAnsi="Consolas"/>
          <w:color w:val="24292F"/>
          <w:bdr w:val="none" w:sz="0" w:space="0" w:color="auto" w:frame="1"/>
        </w:rPr>
        <w:t>: '$(</w:t>
      </w:r>
      <w:proofErr w:type="spellStart"/>
      <w:r>
        <w:rPr>
          <w:rStyle w:val="HTMLCode"/>
          <w:rFonts w:ascii="Consolas" w:eastAsiaTheme="minorEastAsia" w:hAnsi="Consolas"/>
          <w:color w:val="24292F"/>
          <w:bdr w:val="none" w:sz="0" w:space="0" w:color="auto" w:frame="1"/>
        </w:rPr>
        <w:t>System.ArtifactsDirectory</w:t>
      </w:r>
      <w:proofErr w:type="spellEnd"/>
      <w:r>
        <w:rPr>
          <w:rStyle w:val="HTMLCode"/>
          <w:rFonts w:ascii="Consolas" w:eastAsiaTheme="minorEastAsia" w:hAnsi="Consolas"/>
          <w:color w:val="24292F"/>
          <w:bdr w:val="none" w:sz="0" w:space="0" w:color="auto" w:frame="1"/>
        </w:rPr>
        <w:t>)/drop/*.zip'</w:t>
      </w:r>
    </w:p>
    <w:p w14:paraId="7A35D69D" w14:textId="3F93C729" w:rsidR="0009273D" w:rsidRDefault="0009273D" w:rsidP="005F6459">
      <w:pPr>
        <w:pStyle w:val="HTMLPreformatted"/>
        <w:shd w:val="clear" w:color="auto" w:fill="FFFFFF"/>
        <w:ind w:left="720"/>
        <w:rPr>
          <w:rStyle w:val="HTMLCode"/>
          <w:rFonts w:ascii="Consolas" w:eastAsiaTheme="minorEastAsia" w:hAnsi="Consolas"/>
          <w:color w:val="24292F"/>
          <w:bdr w:val="none" w:sz="0" w:space="0" w:color="auto" w:frame="1"/>
        </w:rPr>
      </w:pPr>
      <w:r w:rsidRPr="0009273D">
        <w:rPr>
          <w:rStyle w:val="HTMLCode"/>
          <w:rFonts w:ascii="Consolas" w:eastAsiaTheme="minorEastAsia" w:hAnsi="Consolas"/>
          <w:color w:val="24292F"/>
          <w:bdr w:val="none" w:sz="0" w:space="0" w:color="auto" w:frame="1"/>
        </w:rPr>
        <w:drawing>
          <wp:inline distT="0" distB="0" distL="0" distR="0" wp14:anchorId="234C3A00" wp14:editId="3E59DE21">
            <wp:extent cx="3391074" cy="4965955"/>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91074" cy="4965955"/>
                    </a:xfrm>
                    <a:prstGeom prst="rect">
                      <a:avLst/>
                    </a:prstGeom>
                  </pic:spPr>
                </pic:pic>
              </a:graphicData>
            </a:graphic>
          </wp:inline>
        </w:drawing>
      </w:r>
    </w:p>
    <w:p w14:paraId="576DBE2B"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In the web browser window displaying the Azure DevOps portal, in the vertical navigational pane, select the </w:t>
      </w:r>
      <w:r>
        <w:rPr>
          <w:rStyle w:val="Strong"/>
          <w:rFonts w:ascii="Segoe UI" w:hAnsi="Segoe UI" w:cs="Segoe UI"/>
          <w:color w:val="24292F"/>
        </w:rPr>
        <w:t>Pipelines</w:t>
      </w:r>
      <w:r>
        <w:rPr>
          <w:rFonts w:ascii="Segoe UI" w:hAnsi="Segoe UI" w:cs="Segoe UI"/>
          <w:color w:val="24292F"/>
        </w:rPr>
        <w:t>.</w:t>
      </w:r>
    </w:p>
    <w:p w14:paraId="2825628C"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Pipelines</w:t>
      </w:r>
      <w:r>
        <w:rPr>
          <w:rFonts w:ascii="Segoe UI" w:hAnsi="Segoe UI" w:cs="Segoe UI"/>
          <w:color w:val="24292F"/>
        </w:rPr>
        <w:t> pane, click the entry representing the newly configured pipeline.</w:t>
      </w:r>
    </w:p>
    <w:p w14:paraId="3D42500E"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Click on the most recent run (automatically started).</w:t>
      </w:r>
    </w:p>
    <w:p w14:paraId="18AB6072" w14:textId="42737795" w:rsidR="0009273D" w:rsidRDefault="0009273D" w:rsidP="0009273D">
      <w:pPr>
        <w:pStyle w:val="NormalWeb"/>
        <w:shd w:val="clear" w:color="auto" w:fill="FFFFFF"/>
        <w:spacing w:before="240" w:beforeAutospacing="0" w:after="240" w:afterAutospacing="0"/>
        <w:ind w:left="720"/>
        <w:rPr>
          <w:rFonts w:ascii="Segoe UI" w:hAnsi="Segoe UI" w:cs="Segoe UI"/>
          <w:color w:val="24292F"/>
        </w:rPr>
      </w:pPr>
      <w:r w:rsidRPr="0009273D">
        <w:rPr>
          <w:rFonts w:ascii="Segoe UI" w:hAnsi="Segoe UI" w:cs="Segoe UI"/>
          <w:color w:val="24292F"/>
        </w:rPr>
        <w:lastRenderedPageBreak/>
        <w:drawing>
          <wp:inline distT="0" distB="0" distL="0" distR="0" wp14:anchorId="62BF64FF" wp14:editId="3D88329D">
            <wp:extent cx="6197600" cy="6419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97600" cy="641985"/>
                    </a:xfrm>
                    <a:prstGeom prst="rect">
                      <a:avLst/>
                    </a:prstGeom>
                  </pic:spPr>
                </pic:pic>
              </a:graphicData>
            </a:graphic>
          </wp:inline>
        </w:drawing>
      </w:r>
    </w:p>
    <w:p w14:paraId="3405EF98"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On the </w:t>
      </w:r>
      <w:r>
        <w:rPr>
          <w:rStyle w:val="Strong"/>
          <w:rFonts w:ascii="Segoe UI" w:hAnsi="Segoe UI" w:cs="Segoe UI"/>
          <w:color w:val="24292F"/>
        </w:rPr>
        <w:t>Summary</w:t>
      </w:r>
      <w:r>
        <w:rPr>
          <w:rFonts w:ascii="Segoe UI" w:hAnsi="Segoe UI" w:cs="Segoe UI"/>
          <w:color w:val="24292F"/>
        </w:rPr>
        <w:t> pane, monitor the progress of the pipeline run.</w:t>
      </w:r>
    </w:p>
    <w:p w14:paraId="2D0A7F90" w14:textId="16BAA28B" w:rsidR="0009273D" w:rsidRDefault="0009273D" w:rsidP="0009273D">
      <w:pPr>
        <w:pStyle w:val="NormalWeb"/>
        <w:shd w:val="clear" w:color="auto" w:fill="FFFFFF"/>
        <w:spacing w:before="240" w:beforeAutospacing="0" w:after="240" w:afterAutospacing="0"/>
        <w:ind w:left="720"/>
        <w:rPr>
          <w:rFonts w:ascii="Segoe UI" w:hAnsi="Segoe UI" w:cs="Segoe UI"/>
          <w:color w:val="24292F"/>
        </w:rPr>
      </w:pPr>
      <w:r w:rsidRPr="0009273D">
        <w:rPr>
          <w:rFonts w:ascii="Segoe UI" w:hAnsi="Segoe UI" w:cs="Segoe UI"/>
          <w:color w:val="24292F"/>
        </w:rPr>
        <w:drawing>
          <wp:inline distT="0" distB="0" distL="0" distR="0" wp14:anchorId="10FA63D9" wp14:editId="48410BE9">
            <wp:extent cx="6016487" cy="2544062"/>
            <wp:effectExtent l="0" t="0" r="381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8031" cy="2544715"/>
                    </a:xfrm>
                    <a:prstGeom prst="rect">
                      <a:avLst/>
                    </a:prstGeom>
                  </pic:spPr>
                </pic:pic>
              </a:graphicData>
            </a:graphic>
          </wp:inline>
        </w:drawing>
      </w:r>
    </w:p>
    <w:p w14:paraId="62C57122"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If you notice a message stating that </w:t>
      </w:r>
      <w:r>
        <w:rPr>
          <w:rStyle w:val="Emphasis"/>
          <w:rFonts w:ascii="Segoe UI" w:hAnsi="Segoe UI" w:cs="Segoe UI"/>
          <w:color w:val="24292F"/>
        </w:rPr>
        <w:t>This pipeline needs permissions to access a resource before this run can continue to Deploy</w:t>
      </w:r>
      <w:r>
        <w:rPr>
          <w:rFonts w:ascii="Segoe UI" w:hAnsi="Segoe UI" w:cs="Segoe UI"/>
          <w:color w:val="24292F"/>
        </w:rPr>
        <w:t>, click </w:t>
      </w:r>
      <w:r>
        <w:rPr>
          <w:rStyle w:val="Strong"/>
          <w:rFonts w:ascii="Segoe UI" w:hAnsi="Segoe UI" w:cs="Segoe UI"/>
          <w:color w:val="24292F"/>
        </w:rPr>
        <w:t>View</w:t>
      </w:r>
      <w:r>
        <w:rPr>
          <w:rFonts w:ascii="Segoe UI" w:hAnsi="Segoe UI" w:cs="Segoe UI"/>
          <w:color w:val="24292F"/>
        </w:rPr>
        <w:t>, in the </w:t>
      </w:r>
      <w:r>
        <w:rPr>
          <w:rStyle w:val="Strong"/>
          <w:rFonts w:ascii="Segoe UI" w:hAnsi="Segoe UI" w:cs="Segoe UI"/>
          <w:color w:val="24292F"/>
        </w:rPr>
        <w:t>Waiting for review</w:t>
      </w:r>
      <w:r>
        <w:rPr>
          <w:rFonts w:ascii="Segoe UI" w:hAnsi="Segoe UI" w:cs="Segoe UI"/>
          <w:color w:val="24292F"/>
        </w:rPr>
        <w:t> dialog box, click </w:t>
      </w:r>
      <w:r>
        <w:rPr>
          <w:rStyle w:val="Strong"/>
          <w:rFonts w:ascii="Segoe UI" w:hAnsi="Segoe UI" w:cs="Segoe UI"/>
          <w:color w:val="24292F"/>
        </w:rPr>
        <w:t>Permit</w:t>
      </w:r>
      <w:r>
        <w:rPr>
          <w:rFonts w:ascii="Segoe UI" w:hAnsi="Segoe UI" w:cs="Segoe UI"/>
          <w:color w:val="24292F"/>
        </w:rPr>
        <w:t>, and, in the </w:t>
      </w:r>
      <w:r>
        <w:rPr>
          <w:rStyle w:val="Strong"/>
          <w:rFonts w:ascii="Segoe UI" w:hAnsi="Segoe UI" w:cs="Segoe UI"/>
          <w:color w:val="24292F"/>
        </w:rPr>
        <w:t>Permit access?</w:t>
      </w:r>
      <w:r>
        <w:rPr>
          <w:rFonts w:ascii="Segoe UI" w:hAnsi="Segoe UI" w:cs="Segoe UI"/>
          <w:color w:val="24292F"/>
        </w:rPr>
        <w:t> </w:t>
      </w:r>
      <w:proofErr w:type="gramStart"/>
      <w:r>
        <w:rPr>
          <w:rFonts w:ascii="Segoe UI" w:hAnsi="Segoe UI" w:cs="Segoe UI"/>
          <w:color w:val="24292F"/>
        </w:rPr>
        <w:t>pane</w:t>
      </w:r>
      <w:proofErr w:type="gramEnd"/>
      <w:r>
        <w:rPr>
          <w:rFonts w:ascii="Segoe UI" w:hAnsi="Segoe UI" w:cs="Segoe UI"/>
          <w:color w:val="24292F"/>
        </w:rPr>
        <w:t>, click </w:t>
      </w:r>
      <w:r>
        <w:rPr>
          <w:rStyle w:val="Strong"/>
          <w:rFonts w:ascii="Segoe UI" w:hAnsi="Segoe UI" w:cs="Segoe UI"/>
          <w:color w:val="24292F"/>
        </w:rPr>
        <w:t>Permit</w:t>
      </w:r>
      <w:r>
        <w:rPr>
          <w:rFonts w:ascii="Segoe UI" w:hAnsi="Segoe UI" w:cs="Segoe UI"/>
          <w:color w:val="24292F"/>
        </w:rPr>
        <w:t> again.</w:t>
      </w:r>
    </w:p>
    <w:p w14:paraId="4B921A2A" w14:textId="77777777" w:rsidR="005F6459" w:rsidRDefault="005F6459" w:rsidP="005F6459">
      <w:pPr>
        <w:pStyle w:val="NormalWeb"/>
        <w:numPr>
          <w:ilvl w:val="0"/>
          <w:numId w:val="1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At the bottom of the </w:t>
      </w:r>
      <w:r>
        <w:rPr>
          <w:rStyle w:val="Strong"/>
          <w:rFonts w:ascii="Segoe UI" w:hAnsi="Segoe UI" w:cs="Segoe UI"/>
          <w:color w:val="24292F"/>
        </w:rPr>
        <w:t>Summary</w:t>
      </w:r>
      <w:r>
        <w:rPr>
          <w:rFonts w:ascii="Segoe UI" w:hAnsi="Segoe UI" w:cs="Segoe UI"/>
          <w:color w:val="24292F"/>
        </w:rPr>
        <w:t> pane, click the </w:t>
      </w:r>
      <w:r>
        <w:rPr>
          <w:rStyle w:val="Strong"/>
          <w:rFonts w:ascii="Segoe UI" w:hAnsi="Segoe UI" w:cs="Segoe UI"/>
          <w:color w:val="24292F"/>
        </w:rPr>
        <w:t>Deploy</w:t>
      </w:r>
      <w:r>
        <w:rPr>
          <w:rFonts w:ascii="Segoe UI" w:hAnsi="Segoe UI" w:cs="Segoe UI"/>
          <w:color w:val="24292F"/>
        </w:rPr>
        <w:t> stage to view details of the deployment.</w:t>
      </w:r>
    </w:p>
    <w:p w14:paraId="3F029DEA"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Once the task completes, your app will be deployed to an Azure web app.</w:t>
      </w:r>
    </w:p>
    <w:p w14:paraId="6270FFFC" w14:textId="77777777" w:rsidR="005F6459" w:rsidRPr="0009273D" w:rsidRDefault="005F6459" w:rsidP="0009273D">
      <w:pPr>
        <w:pStyle w:val="Heading4"/>
        <w:shd w:val="clear" w:color="auto" w:fill="FFFFFF"/>
        <w:tabs>
          <w:tab w:val="clear" w:pos="2880"/>
        </w:tabs>
        <w:spacing w:before="360" w:after="240"/>
        <w:ind w:left="709" w:hanging="567"/>
        <w:rPr>
          <w:rFonts w:ascii="Segoe UI" w:hAnsi="Segoe UI" w:cs="Segoe UI"/>
          <w:color w:val="1F497D" w:themeColor="text2"/>
        </w:rPr>
      </w:pPr>
      <w:r w:rsidRPr="0009273D">
        <w:rPr>
          <w:rFonts w:ascii="Segoe UI" w:hAnsi="Segoe UI" w:cs="Segoe UI"/>
          <w:color w:val="1F497D" w:themeColor="text2"/>
        </w:rPr>
        <w:t>Task 4: Review the deployed site</w:t>
      </w:r>
    </w:p>
    <w:p w14:paraId="2419488E" w14:textId="77777777" w:rsidR="005F6459" w:rsidRDefault="005F6459" w:rsidP="005F6459">
      <w:pPr>
        <w:numPr>
          <w:ilvl w:val="0"/>
          <w:numId w:val="16"/>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Switch back to web browser window displaying the Azure portal and navigate to the blade displaying the properties of the Azure web app.</w:t>
      </w:r>
    </w:p>
    <w:p w14:paraId="227E8878" w14:textId="358868B1" w:rsidR="0009273D" w:rsidRDefault="0009273D" w:rsidP="0009273D">
      <w:pPr>
        <w:shd w:val="clear" w:color="auto" w:fill="FFFFFF"/>
        <w:spacing w:before="100" w:beforeAutospacing="1" w:after="100" w:afterAutospacing="1"/>
        <w:ind w:left="720"/>
        <w:rPr>
          <w:rFonts w:ascii="Segoe UI" w:hAnsi="Segoe UI" w:cs="Segoe UI"/>
          <w:color w:val="24292F"/>
        </w:rPr>
      </w:pPr>
      <w:r w:rsidRPr="0009273D">
        <w:rPr>
          <w:rFonts w:ascii="Segoe UI" w:hAnsi="Segoe UI" w:cs="Segoe UI"/>
          <w:color w:val="24292F"/>
        </w:rPr>
        <w:drawing>
          <wp:inline distT="0" distB="0" distL="0" distR="0" wp14:anchorId="4D25224C" wp14:editId="03C4EED6">
            <wp:extent cx="5042452" cy="156285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6439" cy="1564086"/>
                    </a:xfrm>
                    <a:prstGeom prst="rect">
                      <a:avLst/>
                    </a:prstGeom>
                  </pic:spPr>
                </pic:pic>
              </a:graphicData>
            </a:graphic>
          </wp:inline>
        </w:drawing>
      </w:r>
    </w:p>
    <w:p w14:paraId="79013989" w14:textId="77777777" w:rsidR="005F6459" w:rsidRDefault="005F6459" w:rsidP="005F6459">
      <w:pPr>
        <w:numPr>
          <w:ilvl w:val="0"/>
          <w:numId w:val="16"/>
        </w:numPr>
        <w:shd w:val="clear" w:color="auto" w:fill="FFFFFF"/>
        <w:spacing w:before="60" w:after="100" w:afterAutospacing="1"/>
        <w:rPr>
          <w:rFonts w:ascii="Segoe UI" w:hAnsi="Segoe UI" w:cs="Segoe UI"/>
          <w:color w:val="24292F"/>
        </w:rPr>
      </w:pPr>
      <w:r>
        <w:rPr>
          <w:rFonts w:ascii="Segoe UI" w:hAnsi="Segoe UI" w:cs="Segoe UI"/>
          <w:color w:val="24292F"/>
        </w:rPr>
        <w:t>On the Azure web app blade, click </w:t>
      </w:r>
      <w:r>
        <w:rPr>
          <w:rStyle w:val="Strong"/>
          <w:rFonts w:ascii="Segoe UI" w:hAnsi="Segoe UI" w:cs="Segoe UI"/>
          <w:color w:val="24292F"/>
        </w:rPr>
        <w:t>Overview</w:t>
      </w:r>
      <w:r>
        <w:rPr>
          <w:rFonts w:ascii="Segoe UI" w:hAnsi="Segoe UI" w:cs="Segoe UI"/>
          <w:color w:val="24292F"/>
        </w:rPr>
        <w:t> and, on the overview blade, click </w:t>
      </w:r>
      <w:r>
        <w:rPr>
          <w:rStyle w:val="Strong"/>
          <w:rFonts w:ascii="Segoe UI" w:hAnsi="Segoe UI" w:cs="Segoe UI"/>
          <w:color w:val="24292F"/>
        </w:rPr>
        <w:t>Browse</w:t>
      </w:r>
      <w:r>
        <w:rPr>
          <w:rFonts w:ascii="Segoe UI" w:hAnsi="Segoe UI" w:cs="Segoe UI"/>
          <w:color w:val="24292F"/>
        </w:rPr>
        <w:t> to open your site in a new web browser tab.</w:t>
      </w:r>
    </w:p>
    <w:p w14:paraId="350B391F" w14:textId="097126E6" w:rsidR="0009273D" w:rsidRDefault="0009273D" w:rsidP="0009273D">
      <w:pPr>
        <w:shd w:val="clear" w:color="auto" w:fill="FFFFFF"/>
        <w:spacing w:before="60" w:after="100" w:afterAutospacing="1"/>
        <w:ind w:left="720"/>
        <w:rPr>
          <w:rFonts w:ascii="Segoe UI" w:hAnsi="Segoe UI" w:cs="Segoe UI"/>
          <w:color w:val="24292F"/>
        </w:rPr>
      </w:pPr>
      <w:r w:rsidRPr="0009273D">
        <w:rPr>
          <w:rFonts w:ascii="Segoe UI" w:hAnsi="Segoe UI" w:cs="Segoe UI"/>
          <w:color w:val="24292F"/>
        </w:rPr>
        <w:lastRenderedPageBreak/>
        <w:drawing>
          <wp:inline distT="0" distB="0" distL="0" distR="0" wp14:anchorId="54EDF416" wp14:editId="47B9C21D">
            <wp:extent cx="5454930" cy="430552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54930" cy="4305521"/>
                    </a:xfrm>
                    <a:prstGeom prst="rect">
                      <a:avLst/>
                    </a:prstGeom>
                  </pic:spPr>
                </pic:pic>
              </a:graphicData>
            </a:graphic>
          </wp:inline>
        </w:drawing>
      </w:r>
    </w:p>
    <w:p w14:paraId="3F0947B0" w14:textId="77777777" w:rsidR="005F6459" w:rsidRDefault="005F6459" w:rsidP="005F6459">
      <w:pPr>
        <w:numPr>
          <w:ilvl w:val="0"/>
          <w:numId w:val="16"/>
        </w:numPr>
        <w:shd w:val="clear" w:color="auto" w:fill="FFFFFF"/>
        <w:spacing w:before="60" w:after="100" w:afterAutospacing="1"/>
        <w:rPr>
          <w:rFonts w:ascii="Segoe UI" w:hAnsi="Segoe UI" w:cs="Segoe UI"/>
          <w:color w:val="24292F"/>
        </w:rPr>
      </w:pPr>
      <w:r>
        <w:rPr>
          <w:rFonts w:ascii="Segoe UI" w:hAnsi="Segoe UI" w:cs="Segoe UI"/>
          <w:color w:val="24292F"/>
        </w:rPr>
        <w:t>Verify that the deployed site loads as expected in the new browser tab.</w:t>
      </w:r>
    </w:p>
    <w:p w14:paraId="620FFBC9" w14:textId="77777777" w:rsidR="005F6459" w:rsidRPr="0009273D" w:rsidRDefault="005F6459" w:rsidP="0009273D">
      <w:pPr>
        <w:pStyle w:val="Heading1"/>
        <w:rPr>
          <w:rFonts w:asciiTheme="minorHAnsi" w:eastAsia="Arial" w:hAnsiTheme="minorHAnsi" w:cstheme="minorHAnsi"/>
          <w:color w:val="E36C0A" w:themeColor="accent6" w:themeShade="BF"/>
        </w:rPr>
      </w:pPr>
      <w:bookmarkStart w:id="4" w:name="_Toc104372352"/>
      <w:r w:rsidRPr="0009273D">
        <w:rPr>
          <w:rFonts w:asciiTheme="minorHAnsi" w:eastAsia="Arial" w:hAnsiTheme="minorHAnsi" w:cstheme="minorHAnsi"/>
          <w:color w:val="E36C0A" w:themeColor="accent6" w:themeShade="BF"/>
        </w:rPr>
        <w:t>Exercise 2: Remove the Azure lab resources</w:t>
      </w:r>
      <w:bookmarkEnd w:id="4"/>
    </w:p>
    <w:p w14:paraId="1A3B277D" w14:textId="77777777" w:rsidR="005F6459" w:rsidRDefault="005F6459" w:rsidP="005F645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In this exercise, you will remove the Azure resources </w:t>
      </w:r>
      <w:proofErr w:type="spellStart"/>
      <w:r>
        <w:rPr>
          <w:rFonts w:ascii="Segoe UI" w:hAnsi="Segoe UI" w:cs="Segoe UI"/>
          <w:color w:val="24292F"/>
        </w:rPr>
        <w:t>provisione</w:t>
      </w:r>
      <w:proofErr w:type="spellEnd"/>
      <w:r>
        <w:rPr>
          <w:rFonts w:ascii="Segoe UI" w:hAnsi="Segoe UI" w:cs="Segoe UI"/>
          <w:color w:val="24292F"/>
        </w:rPr>
        <w:t xml:space="preserve"> in this lab to eliminate unexpected charges.</w:t>
      </w:r>
    </w:p>
    <w:p w14:paraId="6A66953D" w14:textId="77777777" w:rsidR="005F6459" w:rsidRDefault="005F6459" w:rsidP="005F6459">
      <w:pPr>
        <w:pStyle w:val="NormalWeb"/>
        <w:shd w:val="clear" w:color="auto" w:fill="FFFFFF"/>
        <w:spacing w:before="0" w:beforeAutospacing="0" w:after="0" w:afterAutospacing="0"/>
        <w:rPr>
          <w:rFonts w:ascii="Segoe UI" w:hAnsi="Segoe UI" w:cs="Segoe UI"/>
        </w:rPr>
      </w:pPr>
      <w:r>
        <w:rPr>
          <w:rStyle w:val="color-fg-accent"/>
          <w:rFonts w:ascii="Segoe UI" w:eastAsiaTheme="minorEastAsia" w:hAnsi="Segoe UI" w:cs="Segoe UI"/>
        </w:rPr>
        <w:t>Note</w:t>
      </w:r>
      <w:r>
        <w:rPr>
          <w:rFonts w:ascii="Segoe UI" w:hAnsi="Segoe UI" w:cs="Segoe UI"/>
        </w:rPr>
        <w:t>: Remember to remove any newly created Azure resources that you no longer use. Removing unused resources ensures you will not see unexpected charges.</w:t>
      </w:r>
    </w:p>
    <w:p w14:paraId="7C783327" w14:textId="77777777" w:rsidR="005F6459" w:rsidRDefault="005F6459" w:rsidP="005F6459">
      <w:pPr>
        <w:pStyle w:val="Heading4"/>
        <w:shd w:val="clear" w:color="auto" w:fill="FFFFFF"/>
        <w:spacing w:before="360" w:after="240"/>
        <w:rPr>
          <w:rFonts w:ascii="Segoe UI" w:hAnsi="Segoe UI" w:cs="Segoe UI"/>
          <w:color w:val="24292F"/>
        </w:rPr>
      </w:pPr>
      <w:r>
        <w:rPr>
          <w:rFonts w:ascii="Segoe UI" w:hAnsi="Segoe UI" w:cs="Segoe UI"/>
          <w:color w:val="24292F"/>
        </w:rPr>
        <w:t>Task 1: Remove the Azure lab resources</w:t>
      </w:r>
    </w:p>
    <w:p w14:paraId="2A4F51E3" w14:textId="77777777" w:rsidR="005F6459" w:rsidRDefault="005F6459" w:rsidP="005F645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this task, you will use Azure Cloud Shell to remove the Azure resources provisioned in this lab to eliminate unnecessary charges.</w:t>
      </w:r>
    </w:p>
    <w:p w14:paraId="4005288A" w14:textId="77777777" w:rsidR="005F6459" w:rsidRDefault="005F6459" w:rsidP="005F6459">
      <w:pPr>
        <w:pStyle w:val="NormalWeb"/>
        <w:numPr>
          <w:ilvl w:val="0"/>
          <w:numId w:val="17"/>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In the Azure portal, open the </w:t>
      </w:r>
      <w:r>
        <w:rPr>
          <w:rStyle w:val="Strong"/>
          <w:rFonts w:ascii="Segoe UI" w:hAnsi="Segoe UI" w:cs="Segoe UI"/>
          <w:color w:val="24292F"/>
        </w:rPr>
        <w:t>Bash</w:t>
      </w:r>
      <w:r>
        <w:rPr>
          <w:rFonts w:ascii="Segoe UI" w:hAnsi="Segoe UI" w:cs="Segoe UI"/>
          <w:color w:val="24292F"/>
        </w:rPr>
        <w:t> shell session within the </w:t>
      </w:r>
      <w:r>
        <w:rPr>
          <w:rStyle w:val="Strong"/>
          <w:rFonts w:ascii="Segoe UI" w:hAnsi="Segoe UI" w:cs="Segoe UI"/>
          <w:color w:val="24292F"/>
        </w:rPr>
        <w:t>Cloud Shell</w:t>
      </w:r>
      <w:r>
        <w:rPr>
          <w:rFonts w:ascii="Segoe UI" w:hAnsi="Segoe UI" w:cs="Segoe UI"/>
          <w:color w:val="24292F"/>
        </w:rPr>
        <w:t> pane.</w:t>
      </w:r>
    </w:p>
    <w:p w14:paraId="20F0FD04" w14:textId="77777777" w:rsidR="005F6459" w:rsidRDefault="005F6459" w:rsidP="005F6459">
      <w:pPr>
        <w:pStyle w:val="NormalWeb"/>
        <w:numPr>
          <w:ilvl w:val="0"/>
          <w:numId w:val="17"/>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List all resource groups created throughout the labs of this module by running the following command:</w:t>
      </w:r>
    </w:p>
    <w:p w14:paraId="582755D9" w14:textId="77777777" w:rsidR="005F6459" w:rsidRPr="0009273D" w:rsidRDefault="005F6459" w:rsidP="005F6459">
      <w:pPr>
        <w:pStyle w:val="HTMLPreformatted"/>
        <w:shd w:val="clear" w:color="auto" w:fill="FFFFFF"/>
        <w:ind w:left="720"/>
        <w:rPr>
          <w:rFonts w:ascii="Consolas" w:hAnsi="Consolas"/>
          <w:color w:val="C00000"/>
        </w:rPr>
      </w:pPr>
      <w:proofErr w:type="spellStart"/>
      <w:proofErr w:type="gramStart"/>
      <w:r w:rsidRPr="0009273D">
        <w:rPr>
          <w:rFonts w:ascii="Consolas" w:hAnsi="Consolas"/>
          <w:color w:val="C00000"/>
        </w:rPr>
        <w:t>az</w:t>
      </w:r>
      <w:proofErr w:type="spellEnd"/>
      <w:proofErr w:type="gramEnd"/>
      <w:r w:rsidRPr="0009273D">
        <w:rPr>
          <w:rFonts w:ascii="Consolas" w:hAnsi="Consolas"/>
          <w:color w:val="C00000"/>
        </w:rPr>
        <w:t xml:space="preserve"> group list --query </w:t>
      </w:r>
      <w:r w:rsidRPr="0009273D">
        <w:rPr>
          <w:rStyle w:val="pl-pds"/>
          <w:rFonts w:ascii="Consolas" w:hAnsi="Consolas"/>
          <w:color w:val="C00000"/>
        </w:rPr>
        <w:t>"</w:t>
      </w:r>
      <w:r w:rsidRPr="0009273D">
        <w:rPr>
          <w:rStyle w:val="pl-s"/>
          <w:rFonts w:ascii="Consolas" w:hAnsi="Consolas"/>
          <w:color w:val="C00000"/>
        </w:rPr>
        <w:t>[?</w:t>
      </w:r>
      <w:proofErr w:type="spellStart"/>
      <w:r w:rsidRPr="0009273D">
        <w:rPr>
          <w:rStyle w:val="pl-s"/>
          <w:rFonts w:ascii="Consolas" w:hAnsi="Consolas"/>
          <w:color w:val="C00000"/>
        </w:rPr>
        <w:t>starts_with</w:t>
      </w:r>
      <w:proofErr w:type="spellEnd"/>
      <w:r w:rsidRPr="0009273D">
        <w:rPr>
          <w:rStyle w:val="pl-s"/>
          <w:rFonts w:ascii="Consolas" w:hAnsi="Consolas"/>
          <w:color w:val="C00000"/>
        </w:rPr>
        <w:t>(name,'az400m11l01-RG')].name</w:t>
      </w:r>
      <w:r w:rsidRPr="0009273D">
        <w:rPr>
          <w:rStyle w:val="pl-pds"/>
          <w:rFonts w:ascii="Consolas" w:hAnsi="Consolas"/>
          <w:color w:val="C00000"/>
        </w:rPr>
        <w:t>"</w:t>
      </w:r>
      <w:r w:rsidRPr="0009273D">
        <w:rPr>
          <w:rFonts w:ascii="Consolas" w:hAnsi="Consolas"/>
          <w:color w:val="C00000"/>
        </w:rPr>
        <w:t xml:space="preserve"> --output </w:t>
      </w:r>
      <w:proofErr w:type="spellStart"/>
      <w:r w:rsidRPr="0009273D">
        <w:rPr>
          <w:rFonts w:ascii="Consolas" w:hAnsi="Consolas"/>
          <w:color w:val="C00000"/>
        </w:rPr>
        <w:t>tsv</w:t>
      </w:r>
      <w:proofErr w:type="spellEnd"/>
    </w:p>
    <w:p w14:paraId="78154609" w14:textId="77777777" w:rsidR="005F6459" w:rsidRPr="0009273D" w:rsidRDefault="005F6459" w:rsidP="005F6459">
      <w:pPr>
        <w:pStyle w:val="NormalWeb"/>
        <w:numPr>
          <w:ilvl w:val="0"/>
          <w:numId w:val="17"/>
        </w:numPr>
        <w:shd w:val="clear" w:color="auto" w:fill="FFFFFF"/>
        <w:spacing w:before="240" w:beforeAutospacing="0" w:after="240" w:afterAutospacing="0"/>
        <w:rPr>
          <w:rFonts w:ascii="Segoe UI" w:hAnsi="Segoe UI" w:cs="Segoe UI"/>
          <w:color w:val="C00000"/>
        </w:rPr>
      </w:pPr>
      <w:r>
        <w:rPr>
          <w:rFonts w:ascii="Segoe UI" w:hAnsi="Segoe UI" w:cs="Segoe UI"/>
          <w:color w:val="24292F"/>
        </w:rPr>
        <w:t xml:space="preserve">Delete all resource groups you created throughout the labs of this module by </w:t>
      </w:r>
      <w:r w:rsidRPr="0009273D">
        <w:rPr>
          <w:rFonts w:ascii="Segoe UI" w:hAnsi="Segoe UI" w:cs="Segoe UI"/>
          <w:color w:val="C00000"/>
        </w:rPr>
        <w:t>running the following command:</w:t>
      </w:r>
    </w:p>
    <w:p w14:paraId="632CD029" w14:textId="77777777" w:rsidR="005F6459" w:rsidRDefault="005F6459" w:rsidP="005F6459">
      <w:pPr>
        <w:pStyle w:val="HTMLPreformatted"/>
        <w:shd w:val="clear" w:color="auto" w:fill="FFFFFF"/>
        <w:ind w:left="720"/>
        <w:rPr>
          <w:rStyle w:val="pl-pds"/>
          <w:rFonts w:ascii="Consolas" w:hAnsi="Consolas"/>
          <w:color w:val="C00000"/>
        </w:rPr>
      </w:pPr>
      <w:proofErr w:type="spellStart"/>
      <w:proofErr w:type="gramStart"/>
      <w:r w:rsidRPr="0009273D">
        <w:rPr>
          <w:rFonts w:ascii="Consolas" w:hAnsi="Consolas"/>
          <w:color w:val="C00000"/>
        </w:rPr>
        <w:t>az</w:t>
      </w:r>
      <w:proofErr w:type="spellEnd"/>
      <w:proofErr w:type="gramEnd"/>
      <w:r w:rsidRPr="0009273D">
        <w:rPr>
          <w:rFonts w:ascii="Consolas" w:hAnsi="Consolas"/>
          <w:color w:val="C00000"/>
        </w:rPr>
        <w:t xml:space="preserve"> group list --query </w:t>
      </w:r>
      <w:r w:rsidRPr="0009273D">
        <w:rPr>
          <w:rStyle w:val="pl-pds"/>
          <w:rFonts w:ascii="Consolas" w:hAnsi="Consolas"/>
          <w:color w:val="C00000"/>
        </w:rPr>
        <w:t>"</w:t>
      </w:r>
      <w:r w:rsidRPr="0009273D">
        <w:rPr>
          <w:rStyle w:val="pl-s"/>
          <w:rFonts w:ascii="Consolas" w:hAnsi="Consolas"/>
          <w:color w:val="C00000"/>
        </w:rPr>
        <w:t>[?</w:t>
      </w:r>
      <w:proofErr w:type="spellStart"/>
      <w:r w:rsidRPr="0009273D">
        <w:rPr>
          <w:rStyle w:val="pl-s"/>
          <w:rFonts w:ascii="Consolas" w:hAnsi="Consolas"/>
          <w:color w:val="C00000"/>
        </w:rPr>
        <w:t>starts_with</w:t>
      </w:r>
      <w:proofErr w:type="spellEnd"/>
      <w:r w:rsidRPr="0009273D">
        <w:rPr>
          <w:rStyle w:val="pl-s"/>
          <w:rFonts w:ascii="Consolas" w:hAnsi="Consolas"/>
          <w:color w:val="C00000"/>
        </w:rPr>
        <w:t>(name,'az400m11l01-RG')].[name]</w:t>
      </w:r>
      <w:r w:rsidRPr="0009273D">
        <w:rPr>
          <w:rStyle w:val="pl-pds"/>
          <w:rFonts w:ascii="Consolas" w:hAnsi="Consolas"/>
          <w:color w:val="C00000"/>
        </w:rPr>
        <w:t>"</w:t>
      </w:r>
      <w:r w:rsidRPr="0009273D">
        <w:rPr>
          <w:rFonts w:ascii="Consolas" w:hAnsi="Consolas"/>
          <w:color w:val="C00000"/>
        </w:rPr>
        <w:t xml:space="preserve"> --output </w:t>
      </w:r>
      <w:proofErr w:type="spellStart"/>
      <w:r w:rsidRPr="0009273D">
        <w:rPr>
          <w:rFonts w:ascii="Consolas" w:hAnsi="Consolas"/>
          <w:color w:val="C00000"/>
        </w:rPr>
        <w:t>tsv</w:t>
      </w:r>
      <w:proofErr w:type="spellEnd"/>
      <w:r w:rsidRPr="0009273D">
        <w:rPr>
          <w:rFonts w:ascii="Consolas" w:hAnsi="Consolas"/>
          <w:color w:val="C00000"/>
        </w:rPr>
        <w:t xml:space="preserve"> </w:t>
      </w:r>
      <w:r w:rsidRPr="0009273D">
        <w:rPr>
          <w:rStyle w:val="pl-k"/>
          <w:rFonts w:ascii="Consolas" w:hAnsi="Consolas"/>
          <w:color w:val="C00000"/>
        </w:rPr>
        <w:t>|</w:t>
      </w:r>
      <w:r w:rsidRPr="0009273D">
        <w:rPr>
          <w:rFonts w:ascii="Consolas" w:hAnsi="Consolas"/>
          <w:color w:val="C00000"/>
        </w:rPr>
        <w:t xml:space="preserve"> </w:t>
      </w:r>
      <w:proofErr w:type="spellStart"/>
      <w:r w:rsidRPr="0009273D">
        <w:rPr>
          <w:rFonts w:ascii="Consolas" w:hAnsi="Consolas"/>
          <w:color w:val="C00000"/>
        </w:rPr>
        <w:t>xargs</w:t>
      </w:r>
      <w:proofErr w:type="spellEnd"/>
      <w:r w:rsidRPr="0009273D">
        <w:rPr>
          <w:rFonts w:ascii="Consolas" w:hAnsi="Consolas"/>
          <w:color w:val="C00000"/>
        </w:rPr>
        <w:t xml:space="preserve"> -L1 bash -c </w:t>
      </w:r>
      <w:r w:rsidRPr="0009273D">
        <w:rPr>
          <w:rStyle w:val="pl-pds"/>
          <w:rFonts w:ascii="Consolas" w:hAnsi="Consolas"/>
          <w:color w:val="C00000"/>
        </w:rPr>
        <w:t>'</w:t>
      </w:r>
      <w:proofErr w:type="spellStart"/>
      <w:r w:rsidRPr="0009273D">
        <w:rPr>
          <w:rStyle w:val="pl-s"/>
          <w:rFonts w:ascii="Consolas" w:hAnsi="Consolas"/>
          <w:color w:val="C00000"/>
        </w:rPr>
        <w:t>az</w:t>
      </w:r>
      <w:proofErr w:type="spellEnd"/>
      <w:r w:rsidRPr="0009273D">
        <w:rPr>
          <w:rStyle w:val="pl-s"/>
          <w:rFonts w:ascii="Consolas" w:hAnsi="Consolas"/>
          <w:color w:val="C00000"/>
        </w:rPr>
        <w:t xml:space="preserve"> group delete --name $0 --no-wait --yes</w:t>
      </w:r>
      <w:r w:rsidRPr="0009273D">
        <w:rPr>
          <w:rStyle w:val="pl-pds"/>
          <w:rFonts w:ascii="Consolas" w:hAnsi="Consolas"/>
          <w:color w:val="C00000"/>
        </w:rPr>
        <w:t>'</w:t>
      </w:r>
    </w:p>
    <w:p w14:paraId="65A7E3CC" w14:textId="77777777" w:rsidR="0009273D" w:rsidRDefault="0009273D" w:rsidP="005F6459">
      <w:pPr>
        <w:pStyle w:val="HTMLPreformatted"/>
        <w:shd w:val="clear" w:color="auto" w:fill="FFFFFF"/>
        <w:ind w:left="720"/>
        <w:rPr>
          <w:rStyle w:val="pl-pds"/>
          <w:rFonts w:ascii="Consolas" w:hAnsi="Consolas"/>
          <w:color w:val="C00000"/>
        </w:rPr>
      </w:pPr>
    </w:p>
    <w:p w14:paraId="74DAF634" w14:textId="77777777" w:rsidR="0009273D" w:rsidRDefault="0009273D" w:rsidP="005F6459">
      <w:pPr>
        <w:pStyle w:val="HTMLPreformatted"/>
        <w:shd w:val="clear" w:color="auto" w:fill="FFFFFF"/>
        <w:ind w:left="720"/>
        <w:rPr>
          <w:rStyle w:val="pl-pds"/>
          <w:rFonts w:ascii="Consolas" w:hAnsi="Consolas"/>
          <w:color w:val="C00000"/>
        </w:rPr>
      </w:pPr>
    </w:p>
    <w:p w14:paraId="0F2414B7" w14:textId="6C478820" w:rsidR="0009273D" w:rsidRPr="0009273D" w:rsidRDefault="0009273D" w:rsidP="005F6459">
      <w:pPr>
        <w:pStyle w:val="HTMLPreformatted"/>
        <w:shd w:val="clear" w:color="auto" w:fill="FFFFFF"/>
        <w:ind w:left="720"/>
        <w:rPr>
          <w:rFonts w:ascii="Consolas" w:hAnsi="Consolas"/>
          <w:color w:val="C00000"/>
        </w:rPr>
      </w:pPr>
      <w:r w:rsidRPr="0009273D">
        <w:rPr>
          <w:rFonts w:ascii="Consolas" w:hAnsi="Consolas"/>
          <w:color w:val="C00000"/>
        </w:rPr>
        <w:lastRenderedPageBreak/>
        <w:drawing>
          <wp:inline distT="0" distB="0" distL="0" distR="0" wp14:anchorId="0F3E3002" wp14:editId="0B6C02F6">
            <wp:extent cx="6197600" cy="11398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97600" cy="1139825"/>
                    </a:xfrm>
                    <a:prstGeom prst="rect">
                      <a:avLst/>
                    </a:prstGeom>
                  </pic:spPr>
                </pic:pic>
              </a:graphicData>
            </a:graphic>
          </wp:inline>
        </w:drawing>
      </w:r>
    </w:p>
    <w:p w14:paraId="493AAFB4" w14:textId="77777777" w:rsidR="005F6459" w:rsidRDefault="005F6459" w:rsidP="005F6459">
      <w:pPr>
        <w:pStyle w:val="NormalWeb"/>
        <w:shd w:val="clear" w:color="auto" w:fill="FFFFFF"/>
        <w:spacing w:before="0" w:beforeAutospacing="0" w:after="0" w:afterAutospacing="0"/>
        <w:ind w:left="720"/>
        <w:rPr>
          <w:rFonts w:ascii="Segoe UI" w:hAnsi="Segoe UI" w:cs="Segoe UI"/>
          <w:color w:val="24292F"/>
        </w:rPr>
      </w:pPr>
      <w:r>
        <w:rPr>
          <w:rStyle w:val="color-fg-accent"/>
          <w:rFonts w:ascii="Segoe UI" w:eastAsiaTheme="minorEastAsia" w:hAnsi="Segoe UI" w:cs="Segoe UI"/>
          <w:color w:val="24292F"/>
        </w:rPr>
        <w:t>Note</w:t>
      </w:r>
      <w:r>
        <w:rPr>
          <w:rFonts w:ascii="Segoe UI" w:hAnsi="Segoe UI" w:cs="Segoe UI"/>
          <w:color w:val="24292F"/>
        </w:rPr>
        <w:t>: The command executes asynchronously (as determined by the --</w:t>
      </w:r>
      <w:proofErr w:type="spellStart"/>
      <w:r>
        <w:rPr>
          <w:rFonts w:ascii="Segoe UI" w:hAnsi="Segoe UI" w:cs="Segoe UI"/>
          <w:color w:val="24292F"/>
        </w:rPr>
        <w:t>nowait</w:t>
      </w:r>
      <w:proofErr w:type="spellEnd"/>
      <w:r>
        <w:rPr>
          <w:rFonts w:ascii="Segoe UI" w:hAnsi="Segoe UI" w:cs="Segoe UI"/>
          <w:color w:val="24292F"/>
        </w:rPr>
        <w:t xml:space="preserve"> </w:t>
      </w:r>
      <w:proofErr w:type="gramStart"/>
      <w:r>
        <w:rPr>
          <w:rFonts w:ascii="Segoe UI" w:hAnsi="Segoe UI" w:cs="Segoe UI"/>
          <w:color w:val="24292F"/>
        </w:rPr>
        <w:t>parameter</w:t>
      </w:r>
      <w:proofErr w:type="gramEnd"/>
      <w:r>
        <w:rPr>
          <w:rFonts w:ascii="Segoe UI" w:hAnsi="Segoe UI" w:cs="Segoe UI"/>
          <w:color w:val="24292F"/>
        </w:rPr>
        <w:t>), so while you will be able to run another Azure CLI command immediately afterwards within the same Bash session, it will take a few minutes before the resource groups are actually removed.</w:t>
      </w:r>
    </w:p>
    <w:p w14:paraId="29AB52B5" w14:textId="77777777" w:rsidR="005F6459" w:rsidRDefault="005F6459" w:rsidP="001D5852">
      <w:pPr>
        <w:rPr>
          <w:noProof/>
          <w:lang w:val="en-IN" w:eastAsia="en-IN"/>
        </w:rPr>
      </w:pPr>
    </w:p>
    <w:sectPr w:rsidR="005F6459" w:rsidSect="00683D9C">
      <w:headerReference w:type="default" r:id="rId82"/>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96D3C" w14:textId="77777777" w:rsidR="00BB5C92" w:rsidRDefault="00BB5C92">
      <w:r>
        <w:separator/>
      </w:r>
    </w:p>
  </w:endnote>
  <w:endnote w:type="continuationSeparator" w:id="0">
    <w:p w14:paraId="14225473" w14:textId="77777777" w:rsidR="00BB5C92" w:rsidRDefault="00BB5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F71CBE" w14:textId="77777777" w:rsidR="00BB5C92" w:rsidRDefault="00BB5C92">
      <w:r>
        <w:separator/>
      </w:r>
    </w:p>
  </w:footnote>
  <w:footnote w:type="continuationSeparator" w:id="0">
    <w:p w14:paraId="6378BF36" w14:textId="77777777" w:rsidR="00BB5C92" w:rsidRDefault="00BB5C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916B2D" w:rsidRDefault="00916B2D">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75FD3"/>
    <w:multiLevelType w:val="multilevel"/>
    <w:tmpl w:val="D7965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53B3E"/>
    <w:multiLevelType w:val="multilevel"/>
    <w:tmpl w:val="DB68C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26604"/>
    <w:multiLevelType w:val="multilevel"/>
    <w:tmpl w:val="D7D23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002D1D"/>
    <w:multiLevelType w:val="multilevel"/>
    <w:tmpl w:val="CFEE6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763EEC"/>
    <w:multiLevelType w:val="multilevel"/>
    <w:tmpl w:val="3F7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A284E"/>
    <w:multiLevelType w:val="multilevel"/>
    <w:tmpl w:val="D904F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284177"/>
    <w:multiLevelType w:val="multilevel"/>
    <w:tmpl w:val="77AC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3E6CB1"/>
    <w:multiLevelType w:val="multilevel"/>
    <w:tmpl w:val="400ED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9" w15:restartNumberingAfterBreak="0">
    <w:nsid w:val="6260441F"/>
    <w:multiLevelType w:val="multilevel"/>
    <w:tmpl w:val="36886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3C16B8"/>
    <w:multiLevelType w:val="multilevel"/>
    <w:tmpl w:val="7E867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2F412D"/>
    <w:multiLevelType w:val="multilevel"/>
    <w:tmpl w:val="40E86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6A4D1E"/>
    <w:multiLevelType w:val="multilevel"/>
    <w:tmpl w:val="7CF6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EC139A"/>
    <w:multiLevelType w:val="multilevel"/>
    <w:tmpl w:val="3E221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FB64F2"/>
    <w:multiLevelType w:val="multilevel"/>
    <w:tmpl w:val="DB3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856035"/>
    <w:multiLevelType w:val="hybridMultilevel"/>
    <w:tmpl w:val="34BEA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3C27CA"/>
    <w:multiLevelType w:val="multilevel"/>
    <w:tmpl w:val="51823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5"/>
  </w:num>
  <w:num w:numId="3">
    <w:abstractNumId w:val="4"/>
  </w:num>
  <w:num w:numId="4">
    <w:abstractNumId w:val="6"/>
  </w:num>
  <w:num w:numId="5">
    <w:abstractNumId w:val="1"/>
  </w:num>
  <w:num w:numId="6">
    <w:abstractNumId w:val="11"/>
  </w:num>
  <w:num w:numId="7">
    <w:abstractNumId w:val="5"/>
  </w:num>
  <w:num w:numId="8">
    <w:abstractNumId w:val="0"/>
  </w:num>
  <w:num w:numId="9">
    <w:abstractNumId w:val="7"/>
  </w:num>
  <w:num w:numId="10">
    <w:abstractNumId w:val="9"/>
  </w:num>
  <w:num w:numId="11">
    <w:abstractNumId w:val="13"/>
  </w:num>
  <w:num w:numId="12">
    <w:abstractNumId w:val="3"/>
  </w:num>
  <w:num w:numId="13">
    <w:abstractNumId w:val="14"/>
  </w:num>
  <w:num w:numId="14">
    <w:abstractNumId w:val="10"/>
  </w:num>
  <w:num w:numId="15">
    <w:abstractNumId w:val="16"/>
  </w:num>
  <w:num w:numId="16">
    <w:abstractNumId w:val="12"/>
  </w:num>
  <w:num w:numId="17">
    <w:abstractNumId w:val="2"/>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03FDA"/>
    <w:rsid w:val="00020DB9"/>
    <w:rsid w:val="00057C94"/>
    <w:rsid w:val="00085F7E"/>
    <w:rsid w:val="0009273D"/>
    <w:rsid w:val="000B1796"/>
    <w:rsid w:val="000B272A"/>
    <w:rsid w:val="000D2DEA"/>
    <w:rsid w:val="00103B8B"/>
    <w:rsid w:val="00105C0B"/>
    <w:rsid w:val="0010741E"/>
    <w:rsid w:val="0011201E"/>
    <w:rsid w:val="001163AC"/>
    <w:rsid w:val="00123308"/>
    <w:rsid w:val="00126B9E"/>
    <w:rsid w:val="0014503F"/>
    <w:rsid w:val="00145496"/>
    <w:rsid w:val="0015391D"/>
    <w:rsid w:val="0017468D"/>
    <w:rsid w:val="0019183F"/>
    <w:rsid w:val="00192560"/>
    <w:rsid w:val="00193E21"/>
    <w:rsid w:val="00196E70"/>
    <w:rsid w:val="001A7C53"/>
    <w:rsid w:val="001C2703"/>
    <w:rsid w:val="001D5852"/>
    <w:rsid w:val="001E0504"/>
    <w:rsid w:val="00210446"/>
    <w:rsid w:val="00213E9A"/>
    <w:rsid w:val="00222A84"/>
    <w:rsid w:val="002320F4"/>
    <w:rsid w:val="00232A3B"/>
    <w:rsid w:val="0027634D"/>
    <w:rsid w:val="00286999"/>
    <w:rsid w:val="002A5CE1"/>
    <w:rsid w:val="002B4A82"/>
    <w:rsid w:val="002B614A"/>
    <w:rsid w:val="002D0E05"/>
    <w:rsid w:val="002E2458"/>
    <w:rsid w:val="002E4E9F"/>
    <w:rsid w:val="002E79A7"/>
    <w:rsid w:val="0030415D"/>
    <w:rsid w:val="00314D12"/>
    <w:rsid w:val="003321E9"/>
    <w:rsid w:val="003365F4"/>
    <w:rsid w:val="00346169"/>
    <w:rsid w:val="003474CD"/>
    <w:rsid w:val="00370FDD"/>
    <w:rsid w:val="00374AF7"/>
    <w:rsid w:val="00374C92"/>
    <w:rsid w:val="003C1913"/>
    <w:rsid w:val="003C4129"/>
    <w:rsid w:val="003E1886"/>
    <w:rsid w:val="003F2E62"/>
    <w:rsid w:val="004001A9"/>
    <w:rsid w:val="00403DBC"/>
    <w:rsid w:val="00405CBC"/>
    <w:rsid w:val="00406E52"/>
    <w:rsid w:val="00410C05"/>
    <w:rsid w:val="0041217F"/>
    <w:rsid w:val="004126B4"/>
    <w:rsid w:val="00423E80"/>
    <w:rsid w:val="004248A5"/>
    <w:rsid w:val="00451277"/>
    <w:rsid w:val="0046774A"/>
    <w:rsid w:val="004852BB"/>
    <w:rsid w:val="004A4231"/>
    <w:rsid w:val="004A7772"/>
    <w:rsid w:val="004B52EF"/>
    <w:rsid w:val="004B554C"/>
    <w:rsid w:val="004C413F"/>
    <w:rsid w:val="00512F4A"/>
    <w:rsid w:val="005363D0"/>
    <w:rsid w:val="00537CE3"/>
    <w:rsid w:val="005468B1"/>
    <w:rsid w:val="00573FF7"/>
    <w:rsid w:val="00580465"/>
    <w:rsid w:val="005A5AFC"/>
    <w:rsid w:val="005A7AA6"/>
    <w:rsid w:val="005C3880"/>
    <w:rsid w:val="005C3F9E"/>
    <w:rsid w:val="005D0EF8"/>
    <w:rsid w:val="005D5E57"/>
    <w:rsid w:val="005F29FE"/>
    <w:rsid w:val="005F6459"/>
    <w:rsid w:val="00603AC2"/>
    <w:rsid w:val="0060587D"/>
    <w:rsid w:val="00613FC5"/>
    <w:rsid w:val="00624DBC"/>
    <w:rsid w:val="00625094"/>
    <w:rsid w:val="00636B94"/>
    <w:rsid w:val="00640035"/>
    <w:rsid w:val="00646996"/>
    <w:rsid w:val="00654439"/>
    <w:rsid w:val="00663D85"/>
    <w:rsid w:val="006820A6"/>
    <w:rsid w:val="00683D9C"/>
    <w:rsid w:val="00684F99"/>
    <w:rsid w:val="00685F1A"/>
    <w:rsid w:val="006D4395"/>
    <w:rsid w:val="006E19EB"/>
    <w:rsid w:val="006E52AD"/>
    <w:rsid w:val="006E795F"/>
    <w:rsid w:val="006F1517"/>
    <w:rsid w:val="007160B6"/>
    <w:rsid w:val="00717C22"/>
    <w:rsid w:val="007207F8"/>
    <w:rsid w:val="00720A3B"/>
    <w:rsid w:val="00721559"/>
    <w:rsid w:val="007215CD"/>
    <w:rsid w:val="0072511C"/>
    <w:rsid w:val="00730926"/>
    <w:rsid w:val="0073267C"/>
    <w:rsid w:val="00745A38"/>
    <w:rsid w:val="00752658"/>
    <w:rsid w:val="00775EE5"/>
    <w:rsid w:val="00776781"/>
    <w:rsid w:val="00784D31"/>
    <w:rsid w:val="00792261"/>
    <w:rsid w:val="007C1C5E"/>
    <w:rsid w:val="007D05C9"/>
    <w:rsid w:val="007E71E6"/>
    <w:rsid w:val="008112C4"/>
    <w:rsid w:val="0081184D"/>
    <w:rsid w:val="0081536F"/>
    <w:rsid w:val="008246CB"/>
    <w:rsid w:val="00831C05"/>
    <w:rsid w:val="00834D29"/>
    <w:rsid w:val="008516B8"/>
    <w:rsid w:val="00854784"/>
    <w:rsid w:val="00873BC2"/>
    <w:rsid w:val="00876AE6"/>
    <w:rsid w:val="008870D9"/>
    <w:rsid w:val="00890C4E"/>
    <w:rsid w:val="00897DFE"/>
    <w:rsid w:val="008B3CED"/>
    <w:rsid w:val="008C604C"/>
    <w:rsid w:val="008D5C94"/>
    <w:rsid w:val="008E0DF6"/>
    <w:rsid w:val="008F402F"/>
    <w:rsid w:val="00911396"/>
    <w:rsid w:val="00915A67"/>
    <w:rsid w:val="00916B2D"/>
    <w:rsid w:val="00926AF3"/>
    <w:rsid w:val="00930F8A"/>
    <w:rsid w:val="00932C15"/>
    <w:rsid w:val="0093486C"/>
    <w:rsid w:val="009356F1"/>
    <w:rsid w:val="0094096C"/>
    <w:rsid w:val="00947043"/>
    <w:rsid w:val="00950A4A"/>
    <w:rsid w:val="00954B1D"/>
    <w:rsid w:val="0097347D"/>
    <w:rsid w:val="00982C19"/>
    <w:rsid w:val="009969DB"/>
    <w:rsid w:val="0099759C"/>
    <w:rsid w:val="009A74C4"/>
    <w:rsid w:val="009B1957"/>
    <w:rsid w:val="009C748C"/>
    <w:rsid w:val="009D0D0C"/>
    <w:rsid w:val="009E2629"/>
    <w:rsid w:val="00A03180"/>
    <w:rsid w:val="00A06636"/>
    <w:rsid w:val="00A06E30"/>
    <w:rsid w:val="00A10709"/>
    <w:rsid w:val="00A2050A"/>
    <w:rsid w:val="00A329A4"/>
    <w:rsid w:val="00A8603C"/>
    <w:rsid w:val="00A91E33"/>
    <w:rsid w:val="00AA519D"/>
    <w:rsid w:val="00AB1778"/>
    <w:rsid w:val="00AB59A0"/>
    <w:rsid w:val="00AB5BAB"/>
    <w:rsid w:val="00AD24D3"/>
    <w:rsid w:val="00AD7993"/>
    <w:rsid w:val="00AE0648"/>
    <w:rsid w:val="00AE0EB9"/>
    <w:rsid w:val="00AE58EA"/>
    <w:rsid w:val="00AF1298"/>
    <w:rsid w:val="00AF702E"/>
    <w:rsid w:val="00B15070"/>
    <w:rsid w:val="00B366B6"/>
    <w:rsid w:val="00B51450"/>
    <w:rsid w:val="00B57D05"/>
    <w:rsid w:val="00B66385"/>
    <w:rsid w:val="00B70FD5"/>
    <w:rsid w:val="00B84842"/>
    <w:rsid w:val="00B867A7"/>
    <w:rsid w:val="00B87741"/>
    <w:rsid w:val="00BB5C92"/>
    <w:rsid w:val="00BD4FC6"/>
    <w:rsid w:val="00BE09A4"/>
    <w:rsid w:val="00BE6C16"/>
    <w:rsid w:val="00BF20F1"/>
    <w:rsid w:val="00BF3227"/>
    <w:rsid w:val="00BF5D97"/>
    <w:rsid w:val="00C36462"/>
    <w:rsid w:val="00C46BED"/>
    <w:rsid w:val="00C80A6D"/>
    <w:rsid w:val="00C811FE"/>
    <w:rsid w:val="00C85B3A"/>
    <w:rsid w:val="00C909E4"/>
    <w:rsid w:val="00C9349A"/>
    <w:rsid w:val="00C97300"/>
    <w:rsid w:val="00C97FCA"/>
    <w:rsid w:val="00CA412F"/>
    <w:rsid w:val="00CB3ED7"/>
    <w:rsid w:val="00CB63C9"/>
    <w:rsid w:val="00CC6C50"/>
    <w:rsid w:val="00CD43B5"/>
    <w:rsid w:val="00CE428D"/>
    <w:rsid w:val="00CF7411"/>
    <w:rsid w:val="00D112C1"/>
    <w:rsid w:val="00D24BEA"/>
    <w:rsid w:val="00D30A22"/>
    <w:rsid w:val="00D319CD"/>
    <w:rsid w:val="00D35752"/>
    <w:rsid w:val="00D62D0E"/>
    <w:rsid w:val="00D83861"/>
    <w:rsid w:val="00D85389"/>
    <w:rsid w:val="00D8547A"/>
    <w:rsid w:val="00D92FB9"/>
    <w:rsid w:val="00D97E6F"/>
    <w:rsid w:val="00DA3670"/>
    <w:rsid w:val="00DB2A41"/>
    <w:rsid w:val="00DB5688"/>
    <w:rsid w:val="00DD19C1"/>
    <w:rsid w:val="00DD3F20"/>
    <w:rsid w:val="00DD5BA1"/>
    <w:rsid w:val="00DF1F6B"/>
    <w:rsid w:val="00E1358C"/>
    <w:rsid w:val="00E16BA5"/>
    <w:rsid w:val="00E350A2"/>
    <w:rsid w:val="00E369C3"/>
    <w:rsid w:val="00E4709C"/>
    <w:rsid w:val="00E503C1"/>
    <w:rsid w:val="00E60214"/>
    <w:rsid w:val="00E66B24"/>
    <w:rsid w:val="00E736AE"/>
    <w:rsid w:val="00E816B1"/>
    <w:rsid w:val="00E84108"/>
    <w:rsid w:val="00E966AB"/>
    <w:rsid w:val="00E97E32"/>
    <w:rsid w:val="00ED2F80"/>
    <w:rsid w:val="00ED3935"/>
    <w:rsid w:val="00ED5659"/>
    <w:rsid w:val="00ED759F"/>
    <w:rsid w:val="00EF305E"/>
    <w:rsid w:val="00F17DA1"/>
    <w:rsid w:val="00F37F23"/>
    <w:rsid w:val="00F42954"/>
    <w:rsid w:val="00F51741"/>
    <w:rsid w:val="00F626A8"/>
    <w:rsid w:val="00F7024F"/>
    <w:rsid w:val="00F76923"/>
    <w:rsid w:val="00F8004B"/>
    <w:rsid w:val="00FB09AF"/>
    <w:rsid w:val="00FB0FCA"/>
    <w:rsid w:val="00FC051E"/>
    <w:rsid w:val="00FD3F18"/>
    <w:rsid w:val="00FE1DE5"/>
    <w:rsid w:val="00FE1E38"/>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E9F"/>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semiHidden/>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0587D"/>
    <w:rPr>
      <w:color w:val="800080"/>
      <w:u w:val="single"/>
    </w:rPr>
  </w:style>
  <w:style w:type="character" w:customStyle="1" w:styleId="color-fg-accent">
    <w:name w:val="color-fg-accent"/>
    <w:basedOn w:val="DefaultParagraphFont"/>
    <w:rsid w:val="0060587D"/>
  </w:style>
  <w:style w:type="character" w:customStyle="1" w:styleId="pl-smi">
    <w:name w:val="pl-smi"/>
    <w:basedOn w:val="DefaultParagraphFont"/>
    <w:rsid w:val="005F6459"/>
  </w:style>
  <w:style w:type="character" w:customStyle="1" w:styleId="pl-ent">
    <w:name w:val="pl-ent"/>
    <w:basedOn w:val="DefaultParagraphFont"/>
    <w:rsid w:val="005F6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3762708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1462147">
      <w:bodyDiv w:val="1"/>
      <w:marLeft w:val="0"/>
      <w:marRight w:val="0"/>
      <w:marTop w:val="0"/>
      <w:marBottom w:val="0"/>
      <w:divBdr>
        <w:top w:val="none" w:sz="0" w:space="0" w:color="auto"/>
        <w:left w:val="none" w:sz="0" w:space="0" w:color="auto"/>
        <w:bottom w:val="none" w:sz="0" w:space="0" w:color="auto"/>
        <w:right w:val="none" w:sz="0" w:space="0" w:color="auto"/>
      </w:divBdr>
      <w:divsChild>
        <w:div w:id="1742673067">
          <w:marLeft w:val="0"/>
          <w:marRight w:val="0"/>
          <w:marTop w:val="0"/>
          <w:marBottom w:val="0"/>
          <w:divBdr>
            <w:top w:val="none" w:sz="0" w:space="0" w:color="auto"/>
            <w:left w:val="none" w:sz="0" w:space="0" w:color="auto"/>
            <w:bottom w:val="none" w:sz="0" w:space="0" w:color="auto"/>
            <w:right w:val="none" w:sz="0" w:space="0" w:color="auto"/>
          </w:divBdr>
          <w:divsChild>
            <w:div w:id="1550142518">
              <w:marLeft w:val="0"/>
              <w:marRight w:val="0"/>
              <w:marTop w:val="0"/>
              <w:marBottom w:val="0"/>
              <w:divBdr>
                <w:top w:val="none" w:sz="0" w:space="0" w:color="auto"/>
                <w:left w:val="none" w:sz="0" w:space="0" w:color="auto"/>
                <w:bottom w:val="none" w:sz="0" w:space="0" w:color="auto"/>
                <w:right w:val="none" w:sz="0" w:space="0" w:color="auto"/>
              </w:divBdr>
            </w:div>
            <w:div w:id="140066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7508">
      <w:bodyDiv w:val="1"/>
      <w:marLeft w:val="0"/>
      <w:marRight w:val="0"/>
      <w:marTop w:val="0"/>
      <w:marBottom w:val="0"/>
      <w:divBdr>
        <w:top w:val="none" w:sz="0" w:space="0" w:color="auto"/>
        <w:left w:val="none" w:sz="0" w:space="0" w:color="auto"/>
        <w:bottom w:val="none" w:sz="0" w:space="0" w:color="auto"/>
        <w:right w:val="none" w:sz="0" w:space="0" w:color="auto"/>
      </w:divBdr>
      <w:divsChild>
        <w:div w:id="1716197197">
          <w:marLeft w:val="0"/>
          <w:marRight w:val="0"/>
          <w:marTop w:val="0"/>
          <w:marBottom w:val="0"/>
          <w:divBdr>
            <w:top w:val="none" w:sz="0" w:space="0" w:color="auto"/>
            <w:left w:val="none" w:sz="0" w:space="0" w:color="auto"/>
            <w:bottom w:val="none" w:sz="0" w:space="0" w:color="auto"/>
            <w:right w:val="none" w:sz="0" w:space="0" w:color="auto"/>
          </w:divBdr>
          <w:divsChild>
            <w:div w:id="1676493179">
              <w:marLeft w:val="0"/>
              <w:marRight w:val="0"/>
              <w:marTop w:val="0"/>
              <w:marBottom w:val="0"/>
              <w:divBdr>
                <w:top w:val="none" w:sz="0" w:space="0" w:color="auto"/>
                <w:left w:val="none" w:sz="0" w:space="0" w:color="auto"/>
                <w:bottom w:val="none" w:sz="0" w:space="0" w:color="auto"/>
                <w:right w:val="none" w:sz="0" w:space="0" w:color="auto"/>
              </w:divBdr>
            </w:div>
            <w:div w:id="395738843">
              <w:marLeft w:val="0"/>
              <w:marRight w:val="0"/>
              <w:marTop w:val="0"/>
              <w:marBottom w:val="0"/>
              <w:divBdr>
                <w:top w:val="none" w:sz="0" w:space="0" w:color="auto"/>
                <w:left w:val="none" w:sz="0" w:space="0" w:color="auto"/>
                <w:bottom w:val="none" w:sz="0" w:space="0" w:color="auto"/>
                <w:right w:val="none" w:sz="0" w:space="0" w:color="auto"/>
              </w:divBdr>
            </w:div>
            <w:div w:id="1092815714">
              <w:marLeft w:val="0"/>
              <w:marRight w:val="0"/>
              <w:marTop w:val="0"/>
              <w:marBottom w:val="0"/>
              <w:divBdr>
                <w:top w:val="none" w:sz="0" w:space="0" w:color="auto"/>
                <w:left w:val="none" w:sz="0" w:space="0" w:color="auto"/>
                <w:bottom w:val="none" w:sz="0" w:space="0" w:color="auto"/>
                <w:right w:val="none" w:sz="0" w:space="0" w:color="auto"/>
              </w:divBdr>
            </w:div>
            <w:div w:id="8874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2307001">
      <w:bodyDiv w:val="1"/>
      <w:marLeft w:val="0"/>
      <w:marRight w:val="0"/>
      <w:marTop w:val="0"/>
      <w:marBottom w:val="0"/>
      <w:divBdr>
        <w:top w:val="none" w:sz="0" w:space="0" w:color="auto"/>
        <w:left w:val="none" w:sz="0" w:space="0" w:color="auto"/>
        <w:bottom w:val="none" w:sz="0" w:space="0" w:color="auto"/>
        <w:right w:val="none" w:sz="0" w:space="0" w:color="auto"/>
      </w:divBdr>
      <w:divsChild>
        <w:div w:id="1112632761">
          <w:marLeft w:val="0"/>
          <w:marRight w:val="0"/>
          <w:marTop w:val="0"/>
          <w:marBottom w:val="0"/>
          <w:divBdr>
            <w:top w:val="none" w:sz="0" w:space="0" w:color="auto"/>
            <w:left w:val="none" w:sz="0" w:space="0" w:color="auto"/>
            <w:bottom w:val="none" w:sz="0" w:space="0" w:color="auto"/>
            <w:right w:val="none" w:sz="0" w:space="0" w:color="auto"/>
          </w:divBdr>
          <w:divsChild>
            <w:div w:id="1544832468">
              <w:marLeft w:val="0"/>
              <w:marRight w:val="0"/>
              <w:marTop w:val="0"/>
              <w:marBottom w:val="0"/>
              <w:divBdr>
                <w:top w:val="none" w:sz="0" w:space="0" w:color="auto"/>
                <w:left w:val="none" w:sz="0" w:space="0" w:color="auto"/>
                <w:bottom w:val="none" w:sz="0" w:space="0" w:color="auto"/>
                <w:right w:val="none" w:sz="0" w:space="0" w:color="auto"/>
              </w:divBdr>
            </w:div>
            <w:div w:id="2046366738">
              <w:marLeft w:val="0"/>
              <w:marRight w:val="0"/>
              <w:marTop w:val="0"/>
              <w:marBottom w:val="0"/>
              <w:divBdr>
                <w:top w:val="none" w:sz="0" w:space="0" w:color="auto"/>
                <w:left w:val="none" w:sz="0" w:space="0" w:color="auto"/>
                <w:bottom w:val="none" w:sz="0" w:space="0" w:color="auto"/>
                <w:right w:val="none" w:sz="0" w:space="0" w:color="auto"/>
              </w:divBdr>
            </w:div>
            <w:div w:id="1975138590">
              <w:marLeft w:val="0"/>
              <w:marRight w:val="0"/>
              <w:marTop w:val="0"/>
              <w:marBottom w:val="0"/>
              <w:divBdr>
                <w:top w:val="none" w:sz="0" w:space="0" w:color="auto"/>
                <w:left w:val="none" w:sz="0" w:space="0" w:color="auto"/>
                <w:bottom w:val="none" w:sz="0" w:space="0" w:color="auto"/>
                <w:right w:val="none" w:sz="0" w:space="0" w:color="auto"/>
              </w:divBdr>
            </w:div>
            <w:div w:id="15630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81095509">
      <w:bodyDiv w:val="1"/>
      <w:marLeft w:val="0"/>
      <w:marRight w:val="0"/>
      <w:marTop w:val="0"/>
      <w:marBottom w:val="0"/>
      <w:divBdr>
        <w:top w:val="none" w:sz="0" w:space="0" w:color="auto"/>
        <w:left w:val="none" w:sz="0" w:space="0" w:color="auto"/>
        <w:bottom w:val="none" w:sz="0" w:space="0" w:color="auto"/>
        <w:right w:val="none" w:sz="0" w:space="0" w:color="auto"/>
      </w:divBdr>
    </w:div>
    <w:div w:id="185868207">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6231876">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71673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7449">
          <w:marLeft w:val="0"/>
          <w:marRight w:val="0"/>
          <w:marTop w:val="0"/>
          <w:marBottom w:val="0"/>
          <w:divBdr>
            <w:top w:val="none" w:sz="0" w:space="0" w:color="auto"/>
            <w:left w:val="none" w:sz="0" w:space="0" w:color="auto"/>
            <w:bottom w:val="none" w:sz="0" w:space="0" w:color="auto"/>
            <w:right w:val="none" w:sz="0" w:space="0" w:color="auto"/>
          </w:divBdr>
          <w:divsChild>
            <w:div w:id="1535532769">
              <w:marLeft w:val="0"/>
              <w:marRight w:val="0"/>
              <w:marTop w:val="0"/>
              <w:marBottom w:val="0"/>
              <w:divBdr>
                <w:top w:val="none" w:sz="0" w:space="0" w:color="auto"/>
                <w:left w:val="none" w:sz="0" w:space="0" w:color="auto"/>
                <w:bottom w:val="none" w:sz="0" w:space="0" w:color="auto"/>
                <w:right w:val="none" w:sz="0" w:space="0" w:color="auto"/>
              </w:divBdr>
            </w:div>
            <w:div w:id="2082553909">
              <w:marLeft w:val="0"/>
              <w:marRight w:val="0"/>
              <w:marTop w:val="0"/>
              <w:marBottom w:val="0"/>
              <w:divBdr>
                <w:top w:val="none" w:sz="0" w:space="0" w:color="auto"/>
                <w:left w:val="none" w:sz="0" w:space="0" w:color="auto"/>
                <w:bottom w:val="none" w:sz="0" w:space="0" w:color="auto"/>
                <w:right w:val="none" w:sz="0" w:space="0" w:color="auto"/>
              </w:divBdr>
            </w:div>
            <w:div w:id="14408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2369">
      <w:bodyDiv w:val="1"/>
      <w:marLeft w:val="0"/>
      <w:marRight w:val="0"/>
      <w:marTop w:val="0"/>
      <w:marBottom w:val="0"/>
      <w:divBdr>
        <w:top w:val="none" w:sz="0" w:space="0" w:color="auto"/>
        <w:left w:val="none" w:sz="0" w:space="0" w:color="auto"/>
        <w:bottom w:val="none" w:sz="0" w:space="0" w:color="auto"/>
        <w:right w:val="none" w:sz="0" w:space="0" w:color="auto"/>
      </w:divBdr>
      <w:divsChild>
        <w:div w:id="321156321">
          <w:marLeft w:val="0"/>
          <w:marRight w:val="0"/>
          <w:marTop w:val="0"/>
          <w:marBottom w:val="0"/>
          <w:divBdr>
            <w:top w:val="none" w:sz="0" w:space="0" w:color="auto"/>
            <w:left w:val="none" w:sz="0" w:space="0" w:color="auto"/>
            <w:bottom w:val="none" w:sz="0" w:space="0" w:color="auto"/>
            <w:right w:val="none" w:sz="0" w:space="0" w:color="auto"/>
          </w:divBdr>
          <w:divsChild>
            <w:div w:id="18134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050890">
      <w:bodyDiv w:val="1"/>
      <w:marLeft w:val="0"/>
      <w:marRight w:val="0"/>
      <w:marTop w:val="0"/>
      <w:marBottom w:val="0"/>
      <w:divBdr>
        <w:top w:val="none" w:sz="0" w:space="0" w:color="auto"/>
        <w:left w:val="none" w:sz="0" w:space="0" w:color="auto"/>
        <w:bottom w:val="none" w:sz="0" w:space="0" w:color="auto"/>
        <w:right w:val="none" w:sz="0" w:space="0" w:color="auto"/>
      </w:divBdr>
      <w:divsChild>
        <w:div w:id="1500274311">
          <w:marLeft w:val="0"/>
          <w:marRight w:val="0"/>
          <w:marTop w:val="0"/>
          <w:marBottom w:val="0"/>
          <w:divBdr>
            <w:top w:val="none" w:sz="0" w:space="0" w:color="auto"/>
            <w:left w:val="none" w:sz="0" w:space="0" w:color="auto"/>
            <w:bottom w:val="none" w:sz="0" w:space="0" w:color="auto"/>
            <w:right w:val="none" w:sz="0" w:space="0" w:color="auto"/>
          </w:divBdr>
          <w:divsChild>
            <w:div w:id="46127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73117846">
      <w:bodyDiv w:val="1"/>
      <w:marLeft w:val="0"/>
      <w:marRight w:val="0"/>
      <w:marTop w:val="0"/>
      <w:marBottom w:val="0"/>
      <w:divBdr>
        <w:top w:val="none" w:sz="0" w:space="0" w:color="auto"/>
        <w:left w:val="none" w:sz="0" w:space="0" w:color="auto"/>
        <w:bottom w:val="none" w:sz="0" w:space="0" w:color="auto"/>
        <w:right w:val="none" w:sz="0" w:space="0" w:color="auto"/>
      </w:divBdr>
    </w:div>
    <w:div w:id="386727987">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29397432">
      <w:bodyDiv w:val="1"/>
      <w:marLeft w:val="0"/>
      <w:marRight w:val="0"/>
      <w:marTop w:val="0"/>
      <w:marBottom w:val="0"/>
      <w:divBdr>
        <w:top w:val="none" w:sz="0" w:space="0" w:color="auto"/>
        <w:left w:val="none" w:sz="0" w:space="0" w:color="auto"/>
        <w:bottom w:val="none" w:sz="0" w:space="0" w:color="auto"/>
        <w:right w:val="none" w:sz="0" w:space="0" w:color="auto"/>
      </w:divBdr>
      <w:divsChild>
        <w:div w:id="1773624874">
          <w:blockQuote w:val="1"/>
          <w:marLeft w:val="0"/>
          <w:marRight w:val="0"/>
          <w:marTop w:val="0"/>
          <w:marBottom w:val="240"/>
          <w:divBdr>
            <w:top w:val="none" w:sz="0" w:space="0" w:color="auto"/>
            <w:left w:val="none" w:sz="0" w:space="0" w:color="auto"/>
            <w:bottom w:val="none" w:sz="0" w:space="0" w:color="auto"/>
            <w:right w:val="none" w:sz="0" w:space="0" w:color="auto"/>
          </w:divBdr>
        </w:div>
        <w:div w:id="247884691">
          <w:blockQuote w:val="1"/>
          <w:marLeft w:val="0"/>
          <w:marRight w:val="0"/>
          <w:marTop w:val="0"/>
          <w:marBottom w:val="240"/>
          <w:divBdr>
            <w:top w:val="none" w:sz="0" w:space="0" w:color="auto"/>
            <w:left w:val="none" w:sz="0" w:space="0" w:color="auto"/>
            <w:bottom w:val="none" w:sz="0" w:space="0" w:color="auto"/>
            <w:right w:val="none" w:sz="0" w:space="0" w:color="auto"/>
          </w:divBdr>
        </w:div>
        <w:div w:id="1610622673">
          <w:blockQuote w:val="1"/>
          <w:marLeft w:val="0"/>
          <w:marRight w:val="0"/>
          <w:marTop w:val="0"/>
          <w:marBottom w:val="240"/>
          <w:divBdr>
            <w:top w:val="none" w:sz="0" w:space="0" w:color="auto"/>
            <w:left w:val="none" w:sz="0" w:space="0" w:color="auto"/>
            <w:bottom w:val="none" w:sz="0" w:space="0" w:color="auto"/>
            <w:right w:val="none" w:sz="0" w:space="0" w:color="auto"/>
          </w:divBdr>
        </w:div>
        <w:div w:id="671877336">
          <w:marLeft w:val="0"/>
          <w:marRight w:val="0"/>
          <w:marTop w:val="0"/>
          <w:marBottom w:val="240"/>
          <w:divBdr>
            <w:top w:val="none" w:sz="0" w:space="0" w:color="auto"/>
            <w:left w:val="none" w:sz="0" w:space="0" w:color="auto"/>
            <w:bottom w:val="none" w:sz="0" w:space="0" w:color="auto"/>
            <w:right w:val="none" w:sz="0" w:space="0" w:color="auto"/>
          </w:divBdr>
        </w:div>
        <w:div w:id="1325166028">
          <w:marLeft w:val="0"/>
          <w:marRight w:val="0"/>
          <w:marTop w:val="0"/>
          <w:marBottom w:val="240"/>
          <w:divBdr>
            <w:top w:val="none" w:sz="0" w:space="0" w:color="auto"/>
            <w:left w:val="none" w:sz="0" w:space="0" w:color="auto"/>
            <w:bottom w:val="none" w:sz="0" w:space="0" w:color="auto"/>
            <w:right w:val="none" w:sz="0" w:space="0" w:color="auto"/>
          </w:divBdr>
        </w:div>
        <w:div w:id="1506699999">
          <w:marLeft w:val="0"/>
          <w:marRight w:val="0"/>
          <w:marTop w:val="0"/>
          <w:marBottom w:val="240"/>
          <w:divBdr>
            <w:top w:val="none" w:sz="0" w:space="0" w:color="auto"/>
            <w:left w:val="none" w:sz="0" w:space="0" w:color="auto"/>
            <w:bottom w:val="none" w:sz="0" w:space="0" w:color="auto"/>
            <w:right w:val="none" w:sz="0" w:space="0" w:color="auto"/>
          </w:divBdr>
        </w:div>
        <w:div w:id="584653705">
          <w:marLeft w:val="0"/>
          <w:marRight w:val="0"/>
          <w:marTop w:val="0"/>
          <w:marBottom w:val="240"/>
          <w:divBdr>
            <w:top w:val="none" w:sz="0" w:space="0" w:color="auto"/>
            <w:left w:val="none" w:sz="0" w:space="0" w:color="auto"/>
            <w:bottom w:val="none" w:sz="0" w:space="0" w:color="auto"/>
            <w:right w:val="none" w:sz="0" w:space="0" w:color="auto"/>
          </w:divBdr>
        </w:div>
        <w:div w:id="1957516183">
          <w:blockQuote w:val="1"/>
          <w:marLeft w:val="0"/>
          <w:marRight w:val="0"/>
          <w:marTop w:val="0"/>
          <w:marBottom w:val="240"/>
          <w:divBdr>
            <w:top w:val="none" w:sz="0" w:space="0" w:color="auto"/>
            <w:left w:val="none" w:sz="0" w:space="0" w:color="auto"/>
            <w:bottom w:val="none" w:sz="0" w:space="0" w:color="auto"/>
            <w:right w:val="none" w:sz="0" w:space="0" w:color="auto"/>
          </w:divBdr>
        </w:div>
        <w:div w:id="1498183775">
          <w:marLeft w:val="0"/>
          <w:marRight w:val="0"/>
          <w:marTop w:val="0"/>
          <w:marBottom w:val="240"/>
          <w:divBdr>
            <w:top w:val="none" w:sz="0" w:space="0" w:color="auto"/>
            <w:left w:val="none" w:sz="0" w:space="0" w:color="auto"/>
            <w:bottom w:val="none" w:sz="0" w:space="0" w:color="auto"/>
            <w:right w:val="none" w:sz="0" w:space="0" w:color="auto"/>
          </w:divBdr>
        </w:div>
        <w:div w:id="1974405073">
          <w:marLeft w:val="0"/>
          <w:marRight w:val="0"/>
          <w:marTop w:val="0"/>
          <w:marBottom w:val="240"/>
          <w:divBdr>
            <w:top w:val="none" w:sz="0" w:space="0" w:color="auto"/>
            <w:left w:val="none" w:sz="0" w:space="0" w:color="auto"/>
            <w:bottom w:val="none" w:sz="0" w:space="0" w:color="auto"/>
            <w:right w:val="none" w:sz="0" w:space="0" w:color="auto"/>
          </w:divBdr>
        </w:div>
        <w:div w:id="1832867358">
          <w:marLeft w:val="0"/>
          <w:marRight w:val="0"/>
          <w:marTop w:val="0"/>
          <w:marBottom w:val="240"/>
          <w:divBdr>
            <w:top w:val="none" w:sz="0" w:space="0" w:color="auto"/>
            <w:left w:val="none" w:sz="0" w:space="0" w:color="auto"/>
            <w:bottom w:val="none" w:sz="0" w:space="0" w:color="auto"/>
            <w:right w:val="none" w:sz="0" w:space="0" w:color="auto"/>
          </w:divBdr>
        </w:div>
        <w:div w:id="1288438050">
          <w:marLeft w:val="0"/>
          <w:marRight w:val="0"/>
          <w:marTop w:val="0"/>
          <w:marBottom w:val="240"/>
          <w:divBdr>
            <w:top w:val="none" w:sz="0" w:space="0" w:color="auto"/>
            <w:left w:val="none" w:sz="0" w:space="0" w:color="auto"/>
            <w:bottom w:val="none" w:sz="0" w:space="0" w:color="auto"/>
            <w:right w:val="none" w:sz="0" w:space="0" w:color="auto"/>
          </w:divBdr>
        </w:div>
        <w:div w:id="1435662454">
          <w:blockQuote w:val="1"/>
          <w:marLeft w:val="0"/>
          <w:marRight w:val="0"/>
          <w:marTop w:val="0"/>
          <w:marBottom w:val="240"/>
          <w:divBdr>
            <w:top w:val="none" w:sz="0" w:space="0" w:color="auto"/>
            <w:left w:val="none" w:sz="0" w:space="0" w:color="auto"/>
            <w:bottom w:val="none" w:sz="0" w:space="0" w:color="auto"/>
            <w:right w:val="none" w:sz="0" w:space="0" w:color="auto"/>
          </w:divBdr>
        </w:div>
        <w:div w:id="1812558479">
          <w:blockQuote w:val="1"/>
          <w:marLeft w:val="0"/>
          <w:marRight w:val="0"/>
          <w:marTop w:val="0"/>
          <w:marBottom w:val="240"/>
          <w:divBdr>
            <w:top w:val="none" w:sz="0" w:space="0" w:color="auto"/>
            <w:left w:val="none" w:sz="0" w:space="0" w:color="auto"/>
            <w:bottom w:val="none" w:sz="0" w:space="0" w:color="auto"/>
            <w:right w:val="none" w:sz="0" w:space="0" w:color="auto"/>
          </w:divBdr>
        </w:div>
        <w:div w:id="1900048086">
          <w:blockQuote w:val="1"/>
          <w:marLeft w:val="0"/>
          <w:marRight w:val="0"/>
          <w:marTop w:val="0"/>
          <w:marBottom w:val="240"/>
          <w:divBdr>
            <w:top w:val="none" w:sz="0" w:space="0" w:color="auto"/>
            <w:left w:val="none" w:sz="0" w:space="0" w:color="auto"/>
            <w:bottom w:val="none" w:sz="0" w:space="0" w:color="auto"/>
            <w:right w:val="none" w:sz="0" w:space="0" w:color="auto"/>
          </w:divBdr>
        </w:div>
        <w:div w:id="886448305">
          <w:blockQuote w:val="1"/>
          <w:marLeft w:val="0"/>
          <w:marRight w:val="0"/>
          <w:marTop w:val="0"/>
          <w:marBottom w:val="240"/>
          <w:divBdr>
            <w:top w:val="none" w:sz="0" w:space="0" w:color="auto"/>
            <w:left w:val="none" w:sz="0" w:space="0" w:color="auto"/>
            <w:bottom w:val="none" w:sz="0" w:space="0" w:color="auto"/>
            <w:right w:val="none" w:sz="0" w:space="0" w:color="auto"/>
          </w:divBdr>
        </w:div>
        <w:div w:id="630205527">
          <w:marLeft w:val="0"/>
          <w:marRight w:val="0"/>
          <w:marTop w:val="0"/>
          <w:marBottom w:val="240"/>
          <w:divBdr>
            <w:top w:val="none" w:sz="0" w:space="0" w:color="auto"/>
            <w:left w:val="none" w:sz="0" w:space="0" w:color="auto"/>
            <w:bottom w:val="none" w:sz="0" w:space="0" w:color="auto"/>
            <w:right w:val="none" w:sz="0" w:space="0" w:color="auto"/>
          </w:divBdr>
        </w:div>
        <w:div w:id="341779888">
          <w:blockQuote w:val="1"/>
          <w:marLeft w:val="0"/>
          <w:marRight w:val="0"/>
          <w:marTop w:val="0"/>
          <w:marBottom w:val="240"/>
          <w:divBdr>
            <w:top w:val="none" w:sz="0" w:space="0" w:color="auto"/>
            <w:left w:val="none" w:sz="0" w:space="0" w:color="auto"/>
            <w:bottom w:val="none" w:sz="0" w:space="0" w:color="auto"/>
            <w:right w:val="none" w:sz="0" w:space="0" w:color="auto"/>
          </w:divBdr>
        </w:div>
        <w:div w:id="1835877347">
          <w:blockQuote w:val="1"/>
          <w:marLeft w:val="0"/>
          <w:marRight w:val="0"/>
          <w:marTop w:val="0"/>
          <w:marBottom w:val="240"/>
          <w:divBdr>
            <w:top w:val="none" w:sz="0" w:space="0" w:color="auto"/>
            <w:left w:val="none" w:sz="0" w:space="0" w:color="auto"/>
            <w:bottom w:val="none" w:sz="0" w:space="0" w:color="auto"/>
            <w:right w:val="none" w:sz="0" w:space="0" w:color="auto"/>
          </w:divBdr>
        </w:div>
        <w:div w:id="1658224169">
          <w:blockQuote w:val="1"/>
          <w:marLeft w:val="0"/>
          <w:marRight w:val="0"/>
          <w:marTop w:val="0"/>
          <w:marBottom w:val="240"/>
          <w:divBdr>
            <w:top w:val="none" w:sz="0" w:space="0" w:color="auto"/>
            <w:left w:val="none" w:sz="0" w:space="0" w:color="auto"/>
            <w:bottom w:val="none" w:sz="0" w:space="0" w:color="auto"/>
            <w:right w:val="none" w:sz="0" w:space="0" w:color="auto"/>
          </w:divBdr>
        </w:div>
        <w:div w:id="100952887">
          <w:marLeft w:val="0"/>
          <w:marRight w:val="0"/>
          <w:marTop w:val="0"/>
          <w:marBottom w:val="240"/>
          <w:divBdr>
            <w:top w:val="none" w:sz="0" w:space="0" w:color="auto"/>
            <w:left w:val="none" w:sz="0" w:space="0" w:color="auto"/>
            <w:bottom w:val="none" w:sz="0" w:space="0" w:color="auto"/>
            <w:right w:val="none" w:sz="0" w:space="0" w:color="auto"/>
          </w:divBdr>
        </w:div>
        <w:div w:id="1038700647">
          <w:blockQuote w:val="1"/>
          <w:marLeft w:val="0"/>
          <w:marRight w:val="0"/>
          <w:marTop w:val="0"/>
          <w:marBottom w:val="240"/>
          <w:divBdr>
            <w:top w:val="none" w:sz="0" w:space="0" w:color="auto"/>
            <w:left w:val="none" w:sz="0" w:space="0" w:color="auto"/>
            <w:bottom w:val="none" w:sz="0" w:space="0" w:color="auto"/>
            <w:right w:val="none" w:sz="0" w:space="0" w:color="auto"/>
          </w:divBdr>
        </w:div>
        <w:div w:id="829520933">
          <w:marLeft w:val="0"/>
          <w:marRight w:val="0"/>
          <w:marTop w:val="0"/>
          <w:marBottom w:val="240"/>
          <w:divBdr>
            <w:top w:val="none" w:sz="0" w:space="0" w:color="auto"/>
            <w:left w:val="none" w:sz="0" w:space="0" w:color="auto"/>
            <w:bottom w:val="none" w:sz="0" w:space="0" w:color="auto"/>
            <w:right w:val="none" w:sz="0" w:space="0" w:color="auto"/>
          </w:divBdr>
        </w:div>
        <w:div w:id="842473536">
          <w:blockQuote w:val="1"/>
          <w:marLeft w:val="0"/>
          <w:marRight w:val="0"/>
          <w:marTop w:val="0"/>
          <w:marBottom w:val="240"/>
          <w:divBdr>
            <w:top w:val="none" w:sz="0" w:space="0" w:color="auto"/>
            <w:left w:val="none" w:sz="0" w:space="0" w:color="auto"/>
            <w:bottom w:val="none" w:sz="0" w:space="0" w:color="auto"/>
            <w:right w:val="none" w:sz="0" w:space="0" w:color="auto"/>
          </w:divBdr>
        </w:div>
        <w:div w:id="1521625909">
          <w:blockQuote w:val="1"/>
          <w:marLeft w:val="0"/>
          <w:marRight w:val="0"/>
          <w:marTop w:val="0"/>
          <w:marBottom w:val="240"/>
          <w:divBdr>
            <w:top w:val="none" w:sz="0" w:space="0" w:color="auto"/>
            <w:left w:val="none" w:sz="0" w:space="0" w:color="auto"/>
            <w:bottom w:val="none" w:sz="0" w:space="0" w:color="auto"/>
            <w:right w:val="none" w:sz="0" w:space="0" w:color="auto"/>
          </w:divBdr>
        </w:div>
        <w:div w:id="306474463">
          <w:blockQuote w:val="1"/>
          <w:marLeft w:val="0"/>
          <w:marRight w:val="0"/>
          <w:marTop w:val="0"/>
          <w:marBottom w:val="240"/>
          <w:divBdr>
            <w:top w:val="none" w:sz="0" w:space="0" w:color="auto"/>
            <w:left w:val="none" w:sz="0" w:space="0" w:color="auto"/>
            <w:bottom w:val="none" w:sz="0" w:space="0" w:color="auto"/>
            <w:right w:val="none" w:sz="0" w:space="0" w:color="auto"/>
          </w:divBdr>
        </w:div>
        <w:div w:id="542248668">
          <w:blockQuote w:val="1"/>
          <w:marLeft w:val="0"/>
          <w:marRight w:val="0"/>
          <w:marTop w:val="0"/>
          <w:marBottom w:val="240"/>
          <w:divBdr>
            <w:top w:val="none" w:sz="0" w:space="0" w:color="auto"/>
            <w:left w:val="none" w:sz="0" w:space="0" w:color="auto"/>
            <w:bottom w:val="none" w:sz="0" w:space="0" w:color="auto"/>
            <w:right w:val="none" w:sz="0" w:space="0" w:color="auto"/>
          </w:divBdr>
        </w:div>
        <w:div w:id="698434372">
          <w:blockQuote w:val="1"/>
          <w:marLeft w:val="0"/>
          <w:marRight w:val="0"/>
          <w:marTop w:val="0"/>
          <w:marBottom w:val="240"/>
          <w:divBdr>
            <w:top w:val="none" w:sz="0" w:space="0" w:color="auto"/>
            <w:left w:val="none" w:sz="0" w:space="0" w:color="auto"/>
            <w:bottom w:val="none" w:sz="0" w:space="0" w:color="auto"/>
            <w:right w:val="none" w:sz="0" w:space="0" w:color="auto"/>
          </w:divBdr>
        </w:div>
        <w:div w:id="717120925">
          <w:blockQuote w:val="1"/>
          <w:marLeft w:val="0"/>
          <w:marRight w:val="0"/>
          <w:marTop w:val="0"/>
          <w:marBottom w:val="240"/>
          <w:divBdr>
            <w:top w:val="none" w:sz="0" w:space="0" w:color="auto"/>
            <w:left w:val="none" w:sz="0" w:space="0" w:color="auto"/>
            <w:bottom w:val="none" w:sz="0" w:space="0" w:color="auto"/>
            <w:right w:val="none" w:sz="0" w:space="0" w:color="auto"/>
          </w:divBdr>
        </w:div>
        <w:div w:id="1476488814">
          <w:blockQuote w:val="1"/>
          <w:marLeft w:val="0"/>
          <w:marRight w:val="0"/>
          <w:marTop w:val="0"/>
          <w:marBottom w:val="240"/>
          <w:divBdr>
            <w:top w:val="none" w:sz="0" w:space="0" w:color="auto"/>
            <w:left w:val="none" w:sz="0" w:space="0" w:color="auto"/>
            <w:bottom w:val="none" w:sz="0" w:space="0" w:color="auto"/>
            <w:right w:val="none" w:sz="0" w:space="0" w:color="auto"/>
          </w:divBdr>
        </w:div>
        <w:div w:id="748888148">
          <w:marLeft w:val="0"/>
          <w:marRight w:val="0"/>
          <w:marTop w:val="0"/>
          <w:marBottom w:val="0"/>
          <w:divBdr>
            <w:top w:val="none" w:sz="0" w:space="0" w:color="auto"/>
            <w:left w:val="none" w:sz="0" w:space="0" w:color="auto"/>
            <w:bottom w:val="none" w:sz="0" w:space="0" w:color="auto"/>
            <w:right w:val="none" w:sz="0" w:space="0" w:color="auto"/>
          </w:divBdr>
        </w:div>
        <w:div w:id="1411660703">
          <w:blockQuote w:val="1"/>
          <w:marLeft w:val="0"/>
          <w:marRight w:val="0"/>
          <w:marTop w:val="0"/>
          <w:marBottom w:val="240"/>
          <w:divBdr>
            <w:top w:val="none" w:sz="0" w:space="0" w:color="auto"/>
            <w:left w:val="none" w:sz="0" w:space="0" w:color="auto"/>
            <w:bottom w:val="none" w:sz="0" w:space="0" w:color="auto"/>
            <w:right w:val="none" w:sz="0" w:space="0" w:color="auto"/>
          </w:divBdr>
        </w:div>
        <w:div w:id="1451850675">
          <w:blockQuote w:val="1"/>
          <w:marLeft w:val="0"/>
          <w:marRight w:val="0"/>
          <w:marTop w:val="0"/>
          <w:marBottom w:val="240"/>
          <w:divBdr>
            <w:top w:val="none" w:sz="0" w:space="0" w:color="auto"/>
            <w:left w:val="none" w:sz="0" w:space="0" w:color="auto"/>
            <w:bottom w:val="none" w:sz="0" w:space="0" w:color="auto"/>
            <w:right w:val="none" w:sz="0" w:space="0" w:color="auto"/>
          </w:divBdr>
        </w:div>
        <w:div w:id="1007707547">
          <w:marLeft w:val="0"/>
          <w:marRight w:val="0"/>
          <w:marTop w:val="0"/>
          <w:marBottom w:val="0"/>
          <w:divBdr>
            <w:top w:val="none" w:sz="0" w:space="0" w:color="auto"/>
            <w:left w:val="none" w:sz="0" w:space="0" w:color="auto"/>
            <w:bottom w:val="none" w:sz="0" w:space="0" w:color="auto"/>
            <w:right w:val="none" w:sz="0" w:space="0" w:color="auto"/>
          </w:divBdr>
        </w:div>
        <w:div w:id="448013044">
          <w:blockQuote w:val="1"/>
          <w:marLeft w:val="0"/>
          <w:marRight w:val="0"/>
          <w:marTop w:val="0"/>
          <w:marBottom w:val="240"/>
          <w:divBdr>
            <w:top w:val="none" w:sz="0" w:space="0" w:color="auto"/>
            <w:left w:val="none" w:sz="0" w:space="0" w:color="auto"/>
            <w:bottom w:val="none" w:sz="0" w:space="0" w:color="auto"/>
            <w:right w:val="none" w:sz="0" w:space="0" w:color="auto"/>
          </w:divBdr>
        </w:div>
        <w:div w:id="1944531044">
          <w:blockQuote w:val="1"/>
          <w:marLeft w:val="0"/>
          <w:marRight w:val="0"/>
          <w:marTop w:val="0"/>
          <w:marBottom w:val="240"/>
          <w:divBdr>
            <w:top w:val="none" w:sz="0" w:space="0" w:color="auto"/>
            <w:left w:val="none" w:sz="0" w:space="0" w:color="auto"/>
            <w:bottom w:val="none" w:sz="0" w:space="0" w:color="auto"/>
            <w:right w:val="none" w:sz="0" w:space="0" w:color="auto"/>
          </w:divBdr>
        </w:div>
        <w:div w:id="1920215078">
          <w:marLeft w:val="0"/>
          <w:marRight w:val="0"/>
          <w:marTop w:val="0"/>
          <w:marBottom w:val="240"/>
          <w:divBdr>
            <w:top w:val="none" w:sz="0" w:space="0" w:color="auto"/>
            <w:left w:val="none" w:sz="0" w:space="0" w:color="auto"/>
            <w:bottom w:val="none" w:sz="0" w:space="0" w:color="auto"/>
            <w:right w:val="none" w:sz="0" w:space="0" w:color="auto"/>
          </w:divBdr>
        </w:div>
        <w:div w:id="1112091608">
          <w:marLeft w:val="0"/>
          <w:marRight w:val="0"/>
          <w:marTop w:val="0"/>
          <w:marBottom w:val="240"/>
          <w:divBdr>
            <w:top w:val="none" w:sz="0" w:space="0" w:color="auto"/>
            <w:left w:val="none" w:sz="0" w:space="0" w:color="auto"/>
            <w:bottom w:val="none" w:sz="0" w:space="0" w:color="auto"/>
            <w:right w:val="none" w:sz="0" w:space="0" w:color="auto"/>
          </w:divBdr>
        </w:div>
        <w:div w:id="58684152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2456527">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3353796">
      <w:bodyDiv w:val="1"/>
      <w:marLeft w:val="0"/>
      <w:marRight w:val="0"/>
      <w:marTop w:val="0"/>
      <w:marBottom w:val="0"/>
      <w:divBdr>
        <w:top w:val="none" w:sz="0" w:space="0" w:color="auto"/>
        <w:left w:val="none" w:sz="0" w:space="0" w:color="auto"/>
        <w:bottom w:val="none" w:sz="0" w:space="0" w:color="auto"/>
        <w:right w:val="none" w:sz="0" w:space="0" w:color="auto"/>
      </w:divBdr>
    </w:div>
    <w:div w:id="466975941">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1137178">
      <w:bodyDiv w:val="1"/>
      <w:marLeft w:val="0"/>
      <w:marRight w:val="0"/>
      <w:marTop w:val="0"/>
      <w:marBottom w:val="0"/>
      <w:divBdr>
        <w:top w:val="none" w:sz="0" w:space="0" w:color="auto"/>
        <w:left w:val="none" w:sz="0" w:space="0" w:color="auto"/>
        <w:bottom w:val="none" w:sz="0" w:space="0" w:color="auto"/>
        <w:right w:val="none" w:sz="0" w:space="0" w:color="auto"/>
      </w:divBdr>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235453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21378089">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7776502">
      <w:bodyDiv w:val="1"/>
      <w:marLeft w:val="0"/>
      <w:marRight w:val="0"/>
      <w:marTop w:val="0"/>
      <w:marBottom w:val="0"/>
      <w:divBdr>
        <w:top w:val="none" w:sz="0" w:space="0" w:color="auto"/>
        <w:left w:val="none" w:sz="0" w:space="0" w:color="auto"/>
        <w:bottom w:val="none" w:sz="0" w:space="0" w:color="auto"/>
        <w:right w:val="none" w:sz="0" w:space="0" w:color="auto"/>
      </w:divBdr>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3455956">
      <w:bodyDiv w:val="1"/>
      <w:marLeft w:val="0"/>
      <w:marRight w:val="0"/>
      <w:marTop w:val="0"/>
      <w:marBottom w:val="0"/>
      <w:divBdr>
        <w:top w:val="none" w:sz="0" w:space="0" w:color="auto"/>
        <w:left w:val="none" w:sz="0" w:space="0" w:color="auto"/>
        <w:bottom w:val="none" w:sz="0" w:space="0" w:color="auto"/>
        <w:right w:val="none" w:sz="0" w:space="0" w:color="auto"/>
      </w:divBdr>
      <w:divsChild>
        <w:div w:id="1936589525">
          <w:marLeft w:val="0"/>
          <w:marRight w:val="0"/>
          <w:marTop w:val="0"/>
          <w:marBottom w:val="0"/>
          <w:divBdr>
            <w:top w:val="none" w:sz="0" w:space="0" w:color="auto"/>
            <w:left w:val="none" w:sz="0" w:space="0" w:color="auto"/>
            <w:bottom w:val="none" w:sz="0" w:space="0" w:color="auto"/>
            <w:right w:val="none" w:sz="0" w:space="0" w:color="auto"/>
          </w:divBdr>
          <w:divsChild>
            <w:div w:id="67562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27864669">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4107847">
      <w:bodyDiv w:val="1"/>
      <w:marLeft w:val="0"/>
      <w:marRight w:val="0"/>
      <w:marTop w:val="0"/>
      <w:marBottom w:val="0"/>
      <w:divBdr>
        <w:top w:val="none" w:sz="0" w:space="0" w:color="auto"/>
        <w:left w:val="none" w:sz="0" w:space="0" w:color="auto"/>
        <w:bottom w:val="none" w:sz="0" w:space="0" w:color="auto"/>
        <w:right w:val="none" w:sz="0" w:space="0" w:color="auto"/>
      </w:divBdr>
    </w:div>
    <w:div w:id="836723352">
      <w:bodyDiv w:val="1"/>
      <w:marLeft w:val="0"/>
      <w:marRight w:val="0"/>
      <w:marTop w:val="0"/>
      <w:marBottom w:val="0"/>
      <w:divBdr>
        <w:top w:val="none" w:sz="0" w:space="0" w:color="auto"/>
        <w:left w:val="none" w:sz="0" w:space="0" w:color="auto"/>
        <w:bottom w:val="none" w:sz="0" w:space="0" w:color="auto"/>
        <w:right w:val="none" w:sz="0" w:space="0" w:color="auto"/>
      </w:divBdr>
      <w:divsChild>
        <w:div w:id="489446197">
          <w:marLeft w:val="0"/>
          <w:marRight w:val="0"/>
          <w:marTop w:val="0"/>
          <w:marBottom w:val="0"/>
          <w:divBdr>
            <w:top w:val="none" w:sz="0" w:space="0" w:color="auto"/>
            <w:left w:val="none" w:sz="0" w:space="0" w:color="auto"/>
            <w:bottom w:val="none" w:sz="0" w:space="0" w:color="auto"/>
            <w:right w:val="none" w:sz="0" w:space="0" w:color="auto"/>
          </w:divBdr>
          <w:divsChild>
            <w:div w:id="15550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658016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99361267">
      <w:bodyDiv w:val="1"/>
      <w:marLeft w:val="0"/>
      <w:marRight w:val="0"/>
      <w:marTop w:val="0"/>
      <w:marBottom w:val="0"/>
      <w:divBdr>
        <w:top w:val="none" w:sz="0" w:space="0" w:color="auto"/>
        <w:left w:val="none" w:sz="0" w:space="0" w:color="auto"/>
        <w:bottom w:val="none" w:sz="0" w:space="0" w:color="auto"/>
        <w:right w:val="none" w:sz="0" w:space="0" w:color="auto"/>
      </w:divBdr>
      <w:divsChild>
        <w:div w:id="1097407226">
          <w:blockQuote w:val="1"/>
          <w:marLeft w:val="0"/>
          <w:marRight w:val="0"/>
          <w:marTop w:val="0"/>
          <w:marBottom w:val="240"/>
          <w:divBdr>
            <w:top w:val="none" w:sz="0" w:space="0" w:color="auto"/>
            <w:left w:val="none" w:sz="0" w:space="0" w:color="auto"/>
            <w:bottom w:val="none" w:sz="0" w:space="0" w:color="auto"/>
            <w:right w:val="none" w:sz="0" w:space="0" w:color="auto"/>
          </w:divBdr>
        </w:div>
        <w:div w:id="2008944978">
          <w:blockQuote w:val="1"/>
          <w:marLeft w:val="0"/>
          <w:marRight w:val="0"/>
          <w:marTop w:val="0"/>
          <w:marBottom w:val="240"/>
          <w:divBdr>
            <w:top w:val="none" w:sz="0" w:space="0" w:color="auto"/>
            <w:left w:val="none" w:sz="0" w:space="0" w:color="auto"/>
            <w:bottom w:val="none" w:sz="0" w:space="0" w:color="auto"/>
            <w:right w:val="none" w:sz="0" w:space="0" w:color="auto"/>
          </w:divBdr>
        </w:div>
        <w:div w:id="640576699">
          <w:blockQuote w:val="1"/>
          <w:marLeft w:val="0"/>
          <w:marRight w:val="0"/>
          <w:marTop w:val="0"/>
          <w:marBottom w:val="240"/>
          <w:divBdr>
            <w:top w:val="none" w:sz="0" w:space="0" w:color="auto"/>
            <w:left w:val="none" w:sz="0" w:space="0" w:color="auto"/>
            <w:bottom w:val="none" w:sz="0" w:space="0" w:color="auto"/>
            <w:right w:val="none" w:sz="0" w:space="0" w:color="auto"/>
          </w:divBdr>
        </w:div>
        <w:div w:id="1725369213">
          <w:blockQuote w:val="1"/>
          <w:marLeft w:val="0"/>
          <w:marRight w:val="0"/>
          <w:marTop w:val="0"/>
          <w:marBottom w:val="240"/>
          <w:divBdr>
            <w:top w:val="none" w:sz="0" w:space="0" w:color="auto"/>
            <w:left w:val="none" w:sz="0" w:space="0" w:color="auto"/>
            <w:bottom w:val="none" w:sz="0" w:space="0" w:color="auto"/>
            <w:right w:val="none" w:sz="0" w:space="0" w:color="auto"/>
          </w:divBdr>
        </w:div>
        <w:div w:id="1287345588">
          <w:blockQuote w:val="1"/>
          <w:marLeft w:val="0"/>
          <w:marRight w:val="0"/>
          <w:marTop w:val="0"/>
          <w:marBottom w:val="240"/>
          <w:divBdr>
            <w:top w:val="none" w:sz="0" w:space="0" w:color="auto"/>
            <w:left w:val="none" w:sz="0" w:space="0" w:color="auto"/>
            <w:bottom w:val="none" w:sz="0" w:space="0" w:color="auto"/>
            <w:right w:val="none" w:sz="0" w:space="0" w:color="auto"/>
          </w:divBdr>
        </w:div>
        <w:div w:id="1954362931">
          <w:blockQuote w:val="1"/>
          <w:marLeft w:val="0"/>
          <w:marRight w:val="0"/>
          <w:marTop w:val="0"/>
          <w:marBottom w:val="240"/>
          <w:divBdr>
            <w:top w:val="none" w:sz="0" w:space="0" w:color="auto"/>
            <w:left w:val="none" w:sz="0" w:space="0" w:color="auto"/>
            <w:bottom w:val="none" w:sz="0" w:space="0" w:color="auto"/>
            <w:right w:val="none" w:sz="0" w:space="0" w:color="auto"/>
          </w:divBdr>
        </w:div>
        <w:div w:id="1372418135">
          <w:blockQuote w:val="1"/>
          <w:marLeft w:val="0"/>
          <w:marRight w:val="0"/>
          <w:marTop w:val="0"/>
          <w:marBottom w:val="240"/>
          <w:divBdr>
            <w:top w:val="none" w:sz="0" w:space="0" w:color="auto"/>
            <w:left w:val="none" w:sz="0" w:space="0" w:color="auto"/>
            <w:bottom w:val="none" w:sz="0" w:space="0" w:color="auto"/>
            <w:right w:val="none" w:sz="0" w:space="0" w:color="auto"/>
          </w:divBdr>
        </w:div>
        <w:div w:id="173501492">
          <w:blockQuote w:val="1"/>
          <w:marLeft w:val="0"/>
          <w:marRight w:val="0"/>
          <w:marTop w:val="0"/>
          <w:marBottom w:val="240"/>
          <w:divBdr>
            <w:top w:val="none" w:sz="0" w:space="0" w:color="auto"/>
            <w:left w:val="none" w:sz="0" w:space="0" w:color="auto"/>
            <w:bottom w:val="none" w:sz="0" w:space="0" w:color="auto"/>
            <w:right w:val="none" w:sz="0" w:space="0" w:color="auto"/>
          </w:divBdr>
        </w:div>
        <w:div w:id="570387006">
          <w:blockQuote w:val="1"/>
          <w:marLeft w:val="0"/>
          <w:marRight w:val="0"/>
          <w:marTop w:val="0"/>
          <w:marBottom w:val="240"/>
          <w:divBdr>
            <w:top w:val="none" w:sz="0" w:space="0" w:color="auto"/>
            <w:left w:val="none" w:sz="0" w:space="0" w:color="auto"/>
            <w:bottom w:val="none" w:sz="0" w:space="0" w:color="auto"/>
            <w:right w:val="none" w:sz="0" w:space="0" w:color="auto"/>
          </w:divBdr>
        </w:div>
        <w:div w:id="46801607">
          <w:blockQuote w:val="1"/>
          <w:marLeft w:val="0"/>
          <w:marRight w:val="0"/>
          <w:marTop w:val="0"/>
          <w:marBottom w:val="240"/>
          <w:divBdr>
            <w:top w:val="none" w:sz="0" w:space="0" w:color="auto"/>
            <w:left w:val="none" w:sz="0" w:space="0" w:color="auto"/>
            <w:bottom w:val="none" w:sz="0" w:space="0" w:color="auto"/>
            <w:right w:val="none" w:sz="0" w:space="0" w:color="auto"/>
          </w:divBdr>
        </w:div>
        <w:div w:id="1102412278">
          <w:blockQuote w:val="1"/>
          <w:marLeft w:val="0"/>
          <w:marRight w:val="0"/>
          <w:marTop w:val="0"/>
          <w:marBottom w:val="240"/>
          <w:divBdr>
            <w:top w:val="none" w:sz="0" w:space="0" w:color="auto"/>
            <w:left w:val="none" w:sz="0" w:space="0" w:color="auto"/>
            <w:bottom w:val="none" w:sz="0" w:space="0" w:color="auto"/>
            <w:right w:val="none" w:sz="0" w:space="0" w:color="auto"/>
          </w:divBdr>
        </w:div>
        <w:div w:id="1933661261">
          <w:blockQuote w:val="1"/>
          <w:marLeft w:val="0"/>
          <w:marRight w:val="0"/>
          <w:marTop w:val="0"/>
          <w:marBottom w:val="240"/>
          <w:divBdr>
            <w:top w:val="none" w:sz="0" w:space="0" w:color="auto"/>
            <w:left w:val="none" w:sz="0" w:space="0" w:color="auto"/>
            <w:bottom w:val="none" w:sz="0" w:space="0" w:color="auto"/>
            <w:right w:val="none" w:sz="0" w:space="0" w:color="auto"/>
          </w:divBdr>
        </w:div>
        <w:div w:id="596867318">
          <w:blockQuote w:val="1"/>
          <w:marLeft w:val="0"/>
          <w:marRight w:val="0"/>
          <w:marTop w:val="0"/>
          <w:marBottom w:val="240"/>
          <w:divBdr>
            <w:top w:val="none" w:sz="0" w:space="0" w:color="auto"/>
            <w:left w:val="none" w:sz="0" w:space="0" w:color="auto"/>
            <w:bottom w:val="none" w:sz="0" w:space="0" w:color="auto"/>
            <w:right w:val="none" w:sz="0" w:space="0" w:color="auto"/>
          </w:divBdr>
        </w:div>
        <w:div w:id="409809463">
          <w:blockQuote w:val="1"/>
          <w:marLeft w:val="0"/>
          <w:marRight w:val="0"/>
          <w:marTop w:val="0"/>
          <w:marBottom w:val="240"/>
          <w:divBdr>
            <w:top w:val="none" w:sz="0" w:space="0" w:color="auto"/>
            <w:left w:val="none" w:sz="0" w:space="0" w:color="auto"/>
            <w:bottom w:val="none" w:sz="0" w:space="0" w:color="auto"/>
            <w:right w:val="none" w:sz="0" w:space="0" w:color="auto"/>
          </w:divBdr>
        </w:div>
        <w:div w:id="2129005533">
          <w:blockQuote w:val="1"/>
          <w:marLeft w:val="0"/>
          <w:marRight w:val="0"/>
          <w:marTop w:val="0"/>
          <w:marBottom w:val="240"/>
          <w:divBdr>
            <w:top w:val="none" w:sz="0" w:space="0" w:color="auto"/>
            <w:left w:val="none" w:sz="0" w:space="0" w:color="auto"/>
            <w:bottom w:val="none" w:sz="0" w:space="0" w:color="auto"/>
            <w:right w:val="none" w:sz="0" w:space="0" w:color="auto"/>
          </w:divBdr>
        </w:div>
        <w:div w:id="645746889">
          <w:blockQuote w:val="1"/>
          <w:marLeft w:val="0"/>
          <w:marRight w:val="0"/>
          <w:marTop w:val="0"/>
          <w:marBottom w:val="240"/>
          <w:divBdr>
            <w:top w:val="none" w:sz="0" w:space="0" w:color="auto"/>
            <w:left w:val="none" w:sz="0" w:space="0" w:color="auto"/>
            <w:bottom w:val="none" w:sz="0" w:space="0" w:color="auto"/>
            <w:right w:val="none" w:sz="0" w:space="0" w:color="auto"/>
          </w:divBdr>
        </w:div>
        <w:div w:id="1526600039">
          <w:blockQuote w:val="1"/>
          <w:marLeft w:val="0"/>
          <w:marRight w:val="0"/>
          <w:marTop w:val="0"/>
          <w:marBottom w:val="240"/>
          <w:divBdr>
            <w:top w:val="none" w:sz="0" w:space="0" w:color="auto"/>
            <w:left w:val="none" w:sz="0" w:space="0" w:color="auto"/>
            <w:bottom w:val="none" w:sz="0" w:space="0" w:color="auto"/>
            <w:right w:val="none" w:sz="0" w:space="0" w:color="auto"/>
          </w:divBdr>
        </w:div>
        <w:div w:id="774909946">
          <w:blockQuote w:val="1"/>
          <w:marLeft w:val="0"/>
          <w:marRight w:val="0"/>
          <w:marTop w:val="0"/>
          <w:marBottom w:val="240"/>
          <w:divBdr>
            <w:top w:val="none" w:sz="0" w:space="0" w:color="auto"/>
            <w:left w:val="none" w:sz="0" w:space="0" w:color="auto"/>
            <w:bottom w:val="none" w:sz="0" w:space="0" w:color="auto"/>
            <w:right w:val="none" w:sz="0" w:space="0" w:color="auto"/>
          </w:divBdr>
        </w:div>
        <w:div w:id="462425138">
          <w:blockQuote w:val="1"/>
          <w:marLeft w:val="0"/>
          <w:marRight w:val="0"/>
          <w:marTop w:val="0"/>
          <w:marBottom w:val="240"/>
          <w:divBdr>
            <w:top w:val="none" w:sz="0" w:space="0" w:color="auto"/>
            <w:left w:val="none" w:sz="0" w:space="0" w:color="auto"/>
            <w:bottom w:val="none" w:sz="0" w:space="0" w:color="auto"/>
            <w:right w:val="none" w:sz="0" w:space="0" w:color="auto"/>
          </w:divBdr>
        </w:div>
        <w:div w:id="1703632054">
          <w:blockQuote w:val="1"/>
          <w:marLeft w:val="0"/>
          <w:marRight w:val="0"/>
          <w:marTop w:val="0"/>
          <w:marBottom w:val="240"/>
          <w:divBdr>
            <w:top w:val="none" w:sz="0" w:space="0" w:color="auto"/>
            <w:left w:val="none" w:sz="0" w:space="0" w:color="auto"/>
            <w:bottom w:val="none" w:sz="0" w:space="0" w:color="auto"/>
            <w:right w:val="none" w:sz="0" w:space="0" w:color="auto"/>
          </w:divBdr>
        </w:div>
        <w:div w:id="1438910755">
          <w:blockQuote w:val="1"/>
          <w:marLeft w:val="0"/>
          <w:marRight w:val="0"/>
          <w:marTop w:val="0"/>
          <w:marBottom w:val="240"/>
          <w:divBdr>
            <w:top w:val="none" w:sz="0" w:space="0" w:color="auto"/>
            <w:left w:val="none" w:sz="0" w:space="0" w:color="auto"/>
            <w:bottom w:val="none" w:sz="0" w:space="0" w:color="auto"/>
            <w:right w:val="none" w:sz="0" w:space="0" w:color="auto"/>
          </w:divBdr>
        </w:div>
        <w:div w:id="521240484">
          <w:blockQuote w:val="1"/>
          <w:marLeft w:val="0"/>
          <w:marRight w:val="0"/>
          <w:marTop w:val="0"/>
          <w:marBottom w:val="240"/>
          <w:divBdr>
            <w:top w:val="none" w:sz="0" w:space="0" w:color="auto"/>
            <w:left w:val="none" w:sz="0" w:space="0" w:color="auto"/>
            <w:bottom w:val="none" w:sz="0" w:space="0" w:color="auto"/>
            <w:right w:val="none" w:sz="0" w:space="0" w:color="auto"/>
          </w:divBdr>
        </w:div>
        <w:div w:id="1931116322">
          <w:blockQuote w:val="1"/>
          <w:marLeft w:val="0"/>
          <w:marRight w:val="0"/>
          <w:marTop w:val="0"/>
          <w:marBottom w:val="240"/>
          <w:divBdr>
            <w:top w:val="none" w:sz="0" w:space="0" w:color="auto"/>
            <w:left w:val="none" w:sz="0" w:space="0" w:color="auto"/>
            <w:bottom w:val="none" w:sz="0" w:space="0" w:color="auto"/>
            <w:right w:val="none" w:sz="0" w:space="0" w:color="auto"/>
          </w:divBdr>
        </w:div>
        <w:div w:id="2048528898">
          <w:blockQuote w:val="1"/>
          <w:marLeft w:val="0"/>
          <w:marRight w:val="0"/>
          <w:marTop w:val="0"/>
          <w:marBottom w:val="240"/>
          <w:divBdr>
            <w:top w:val="none" w:sz="0" w:space="0" w:color="auto"/>
            <w:left w:val="none" w:sz="0" w:space="0" w:color="auto"/>
            <w:bottom w:val="none" w:sz="0" w:space="0" w:color="auto"/>
            <w:right w:val="none" w:sz="0" w:space="0" w:color="auto"/>
          </w:divBdr>
        </w:div>
        <w:div w:id="1512790578">
          <w:blockQuote w:val="1"/>
          <w:marLeft w:val="0"/>
          <w:marRight w:val="0"/>
          <w:marTop w:val="0"/>
          <w:marBottom w:val="240"/>
          <w:divBdr>
            <w:top w:val="none" w:sz="0" w:space="0" w:color="auto"/>
            <w:left w:val="none" w:sz="0" w:space="0" w:color="auto"/>
            <w:bottom w:val="none" w:sz="0" w:space="0" w:color="auto"/>
            <w:right w:val="none" w:sz="0" w:space="0" w:color="auto"/>
          </w:divBdr>
        </w:div>
        <w:div w:id="1126924272">
          <w:blockQuote w:val="1"/>
          <w:marLeft w:val="0"/>
          <w:marRight w:val="0"/>
          <w:marTop w:val="0"/>
          <w:marBottom w:val="240"/>
          <w:divBdr>
            <w:top w:val="none" w:sz="0" w:space="0" w:color="auto"/>
            <w:left w:val="none" w:sz="0" w:space="0" w:color="auto"/>
            <w:bottom w:val="none" w:sz="0" w:space="0" w:color="auto"/>
            <w:right w:val="none" w:sz="0" w:space="0" w:color="auto"/>
          </w:divBdr>
        </w:div>
        <w:div w:id="984238829">
          <w:blockQuote w:val="1"/>
          <w:marLeft w:val="0"/>
          <w:marRight w:val="0"/>
          <w:marTop w:val="0"/>
          <w:marBottom w:val="240"/>
          <w:divBdr>
            <w:top w:val="none" w:sz="0" w:space="0" w:color="auto"/>
            <w:left w:val="none" w:sz="0" w:space="0" w:color="auto"/>
            <w:bottom w:val="none" w:sz="0" w:space="0" w:color="auto"/>
            <w:right w:val="none" w:sz="0" w:space="0" w:color="auto"/>
          </w:divBdr>
        </w:div>
        <w:div w:id="392968881">
          <w:blockQuote w:val="1"/>
          <w:marLeft w:val="0"/>
          <w:marRight w:val="0"/>
          <w:marTop w:val="0"/>
          <w:marBottom w:val="240"/>
          <w:divBdr>
            <w:top w:val="none" w:sz="0" w:space="0" w:color="auto"/>
            <w:left w:val="none" w:sz="0" w:space="0" w:color="auto"/>
            <w:bottom w:val="none" w:sz="0" w:space="0" w:color="auto"/>
            <w:right w:val="none" w:sz="0" w:space="0" w:color="auto"/>
          </w:divBdr>
        </w:div>
        <w:div w:id="957686226">
          <w:blockQuote w:val="1"/>
          <w:marLeft w:val="0"/>
          <w:marRight w:val="0"/>
          <w:marTop w:val="0"/>
          <w:marBottom w:val="240"/>
          <w:divBdr>
            <w:top w:val="none" w:sz="0" w:space="0" w:color="auto"/>
            <w:left w:val="none" w:sz="0" w:space="0" w:color="auto"/>
            <w:bottom w:val="none" w:sz="0" w:space="0" w:color="auto"/>
            <w:right w:val="none" w:sz="0" w:space="0" w:color="auto"/>
          </w:divBdr>
        </w:div>
        <w:div w:id="2078436522">
          <w:blockQuote w:val="1"/>
          <w:marLeft w:val="0"/>
          <w:marRight w:val="0"/>
          <w:marTop w:val="0"/>
          <w:marBottom w:val="240"/>
          <w:divBdr>
            <w:top w:val="none" w:sz="0" w:space="0" w:color="auto"/>
            <w:left w:val="none" w:sz="0" w:space="0" w:color="auto"/>
            <w:bottom w:val="none" w:sz="0" w:space="0" w:color="auto"/>
            <w:right w:val="none" w:sz="0" w:space="0" w:color="auto"/>
          </w:divBdr>
        </w:div>
        <w:div w:id="1479877359">
          <w:blockQuote w:val="1"/>
          <w:marLeft w:val="0"/>
          <w:marRight w:val="0"/>
          <w:marTop w:val="0"/>
          <w:marBottom w:val="240"/>
          <w:divBdr>
            <w:top w:val="none" w:sz="0" w:space="0" w:color="auto"/>
            <w:left w:val="none" w:sz="0" w:space="0" w:color="auto"/>
            <w:bottom w:val="none" w:sz="0" w:space="0" w:color="auto"/>
            <w:right w:val="none" w:sz="0" w:space="0" w:color="auto"/>
          </w:divBdr>
        </w:div>
        <w:div w:id="818379614">
          <w:blockQuote w:val="1"/>
          <w:marLeft w:val="0"/>
          <w:marRight w:val="0"/>
          <w:marTop w:val="0"/>
          <w:marBottom w:val="240"/>
          <w:divBdr>
            <w:top w:val="none" w:sz="0" w:space="0" w:color="auto"/>
            <w:left w:val="none" w:sz="0" w:space="0" w:color="auto"/>
            <w:bottom w:val="none" w:sz="0" w:space="0" w:color="auto"/>
            <w:right w:val="none" w:sz="0" w:space="0" w:color="auto"/>
          </w:divBdr>
        </w:div>
        <w:div w:id="2088652646">
          <w:blockQuote w:val="1"/>
          <w:marLeft w:val="0"/>
          <w:marRight w:val="0"/>
          <w:marTop w:val="0"/>
          <w:marBottom w:val="240"/>
          <w:divBdr>
            <w:top w:val="none" w:sz="0" w:space="0" w:color="auto"/>
            <w:left w:val="none" w:sz="0" w:space="0" w:color="auto"/>
            <w:bottom w:val="none" w:sz="0" w:space="0" w:color="auto"/>
            <w:right w:val="none" w:sz="0" w:space="0" w:color="auto"/>
          </w:divBdr>
        </w:div>
        <w:div w:id="502937475">
          <w:blockQuote w:val="1"/>
          <w:marLeft w:val="0"/>
          <w:marRight w:val="0"/>
          <w:marTop w:val="0"/>
          <w:marBottom w:val="240"/>
          <w:divBdr>
            <w:top w:val="none" w:sz="0" w:space="0" w:color="auto"/>
            <w:left w:val="none" w:sz="0" w:space="0" w:color="auto"/>
            <w:bottom w:val="none" w:sz="0" w:space="0" w:color="auto"/>
            <w:right w:val="none" w:sz="0" w:space="0" w:color="auto"/>
          </w:divBdr>
        </w:div>
        <w:div w:id="803816046">
          <w:blockQuote w:val="1"/>
          <w:marLeft w:val="0"/>
          <w:marRight w:val="0"/>
          <w:marTop w:val="0"/>
          <w:marBottom w:val="240"/>
          <w:divBdr>
            <w:top w:val="none" w:sz="0" w:space="0" w:color="auto"/>
            <w:left w:val="none" w:sz="0" w:space="0" w:color="auto"/>
            <w:bottom w:val="none" w:sz="0" w:space="0" w:color="auto"/>
            <w:right w:val="none" w:sz="0" w:space="0" w:color="auto"/>
          </w:divBdr>
        </w:div>
        <w:div w:id="1170146892">
          <w:blockQuote w:val="1"/>
          <w:marLeft w:val="0"/>
          <w:marRight w:val="0"/>
          <w:marTop w:val="0"/>
          <w:marBottom w:val="240"/>
          <w:divBdr>
            <w:top w:val="none" w:sz="0" w:space="0" w:color="auto"/>
            <w:left w:val="none" w:sz="0" w:space="0" w:color="auto"/>
            <w:bottom w:val="none" w:sz="0" w:space="0" w:color="auto"/>
            <w:right w:val="none" w:sz="0" w:space="0" w:color="auto"/>
          </w:divBdr>
        </w:div>
        <w:div w:id="415396457">
          <w:blockQuote w:val="1"/>
          <w:marLeft w:val="0"/>
          <w:marRight w:val="0"/>
          <w:marTop w:val="0"/>
          <w:marBottom w:val="240"/>
          <w:divBdr>
            <w:top w:val="none" w:sz="0" w:space="0" w:color="auto"/>
            <w:left w:val="none" w:sz="0" w:space="0" w:color="auto"/>
            <w:bottom w:val="none" w:sz="0" w:space="0" w:color="auto"/>
            <w:right w:val="none" w:sz="0" w:space="0" w:color="auto"/>
          </w:divBdr>
        </w:div>
        <w:div w:id="1241402741">
          <w:blockQuote w:val="1"/>
          <w:marLeft w:val="0"/>
          <w:marRight w:val="0"/>
          <w:marTop w:val="0"/>
          <w:marBottom w:val="240"/>
          <w:divBdr>
            <w:top w:val="none" w:sz="0" w:space="0" w:color="auto"/>
            <w:left w:val="none" w:sz="0" w:space="0" w:color="auto"/>
            <w:bottom w:val="none" w:sz="0" w:space="0" w:color="auto"/>
            <w:right w:val="none" w:sz="0" w:space="0" w:color="auto"/>
          </w:divBdr>
        </w:div>
        <w:div w:id="711347485">
          <w:blockQuote w:val="1"/>
          <w:marLeft w:val="0"/>
          <w:marRight w:val="0"/>
          <w:marTop w:val="0"/>
          <w:marBottom w:val="240"/>
          <w:divBdr>
            <w:top w:val="none" w:sz="0" w:space="0" w:color="auto"/>
            <w:left w:val="none" w:sz="0" w:space="0" w:color="auto"/>
            <w:bottom w:val="none" w:sz="0" w:space="0" w:color="auto"/>
            <w:right w:val="none" w:sz="0" w:space="0" w:color="auto"/>
          </w:divBdr>
        </w:div>
        <w:div w:id="1857453230">
          <w:blockQuote w:val="1"/>
          <w:marLeft w:val="0"/>
          <w:marRight w:val="0"/>
          <w:marTop w:val="0"/>
          <w:marBottom w:val="240"/>
          <w:divBdr>
            <w:top w:val="none" w:sz="0" w:space="0" w:color="auto"/>
            <w:left w:val="none" w:sz="0" w:space="0" w:color="auto"/>
            <w:bottom w:val="none" w:sz="0" w:space="0" w:color="auto"/>
            <w:right w:val="none" w:sz="0" w:space="0" w:color="auto"/>
          </w:divBdr>
        </w:div>
        <w:div w:id="1530027483">
          <w:blockQuote w:val="1"/>
          <w:marLeft w:val="0"/>
          <w:marRight w:val="0"/>
          <w:marTop w:val="0"/>
          <w:marBottom w:val="240"/>
          <w:divBdr>
            <w:top w:val="none" w:sz="0" w:space="0" w:color="auto"/>
            <w:left w:val="none" w:sz="0" w:space="0" w:color="auto"/>
            <w:bottom w:val="none" w:sz="0" w:space="0" w:color="auto"/>
            <w:right w:val="none" w:sz="0" w:space="0" w:color="auto"/>
          </w:divBdr>
        </w:div>
        <w:div w:id="792133753">
          <w:blockQuote w:val="1"/>
          <w:marLeft w:val="0"/>
          <w:marRight w:val="0"/>
          <w:marTop w:val="0"/>
          <w:marBottom w:val="240"/>
          <w:divBdr>
            <w:top w:val="none" w:sz="0" w:space="0" w:color="auto"/>
            <w:left w:val="none" w:sz="0" w:space="0" w:color="auto"/>
            <w:bottom w:val="none" w:sz="0" w:space="0" w:color="auto"/>
            <w:right w:val="none" w:sz="0" w:space="0" w:color="auto"/>
          </w:divBdr>
        </w:div>
        <w:div w:id="877158673">
          <w:blockQuote w:val="1"/>
          <w:marLeft w:val="0"/>
          <w:marRight w:val="0"/>
          <w:marTop w:val="0"/>
          <w:marBottom w:val="240"/>
          <w:divBdr>
            <w:top w:val="none" w:sz="0" w:space="0" w:color="auto"/>
            <w:left w:val="none" w:sz="0" w:space="0" w:color="auto"/>
            <w:bottom w:val="none" w:sz="0" w:space="0" w:color="auto"/>
            <w:right w:val="none" w:sz="0" w:space="0" w:color="auto"/>
          </w:divBdr>
        </w:div>
        <w:div w:id="1545020751">
          <w:blockQuote w:val="1"/>
          <w:marLeft w:val="0"/>
          <w:marRight w:val="0"/>
          <w:marTop w:val="0"/>
          <w:marBottom w:val="240"/>
          <w:divBdr>
            <w:top w:val="none" w:sz="0" w:space="0" w:color="auto"/>
            <w:left w:val="none" w:sz="0" w:space="0" w:color="auto"/>
            <w:bottom w:val="none" w:sz="0" w:space="0" w:color="auto"/>
            <w:right w:val="none" w:sz="0" w:space="0" w:color="auto"/>
          </w:divBdr>
        </w:div>
        <w:div w:id="1221211713">
          <w:blockQuote w:val="1"/>
          <w:marLeft w:val="0"/>
          <w:marRight w:val="0"/>
          <w:marTop w:val="0"/>
          <w:marBottom w:val="240"/>
          <w:divBdr>
            <w:top w:val="none" w:sz="0" w:space="0" w:color="auto"/>
            <w:left w:val="none" w:sz="0" w:space="0" w:color="auto"/>
            <w:bottom w:val="none" w:sz="0" w:space="0" w:color="auto"/>
            <w:right w:val="none" w:sz="0" w:space="0" w:color="auto"/>
          </w:divBdr>
        </w:div>
        <w:div w:id="1679501027">
          <w:blockQuote w:val="1"/>
          <w:marLeft w:val="0"/>
          <w:marRight w:val="0"/>
          <w:marTop w:val="0"/>
          <w:marBottom w:val="240"/>
          <w:divBdr>
            <w:top w:val="none" w:sz="0" w:space="0" w:color="auto"/>
            <w:left w:val="none" w:sz="0" w:space="0" w:color="auto"/>
            <w:bottom w:val="none" w:sz="0" w:space="0" w:color="auto"/>
            <w:right w:val="none" w:sz="0" w:space="0" w:color="auto"/>
          </w:divBdr>
        </w:div>
        <w:div w:id="1570768103">
          <w:blockQuote w:val="1"/>
          <w:marLeft w:val="0"/>
          <w:marRight w:val="0"/>
          <w:marTop w:val="0"/>
          <w:marBottom w:val="240"/>
          <w:divBdr>
            <w:top w:val="none" w:sz="0" w:space="0" w:color="auto"/>
            <w:left w:val="none" w:sz="0" w:space="0" w:color="auto"/>
            <w:bottom w:val="none" w:sz="0" w:space="0" w:color="auto"/>
            <w:right w:val="none" w:sz="0" w:space="0" w:color="auto"/>
          </w:divBdr>
        </w:div>
        <w:div w:id="573899092">
          <w:blockQuote w:val="1"/>
          <w:marLeft w:val="0"/>
          <w:marRight w:val="0"/>
          <w:marTop w:val="0"/>
          <w:marBottom w:val="240"/>
          <w:divBdr>
            <w:top w:val="none" w:sz="0" w:space="0" w:color="auto"/>
            <w:left w:val="none" w:sz="0" w:space="0" w:color="auto"/>
            <w:bottom w:val="none" w:sz="0" w:space="0" w:color="auto"/>
            <w:right w:val="none" w:sz="0" w:space="0" w:color="auto"/>
          </w:divBdr>
        </w:div>
        <w:div w:id="92630012">
          <w:blockQuote w:val="1"/>
          <w:marLeft w:val="0"/>
          <w:marRight w:val="0"/>
          <w:marTop w:val="0"/>
          <w:marBottom w:val="240"/>
          <w:divBdr>
            <w:top w:val="none" w:sz="0" w:space="0" w:color="auto"/>
            <w:left w:val="none" w:sz="0" w:space="0" w:color="auto"/>
            <w:bottom w:val="none" w:sz="0" w:space="0" w:color="auto"/>
            <w:right w:val="none" w:sz="0" w:space="0" w:color="auto"/>
          </w:divBdr>
        </w:div>
        <w:div w:id="126945458">
          <w:blockQuote w:val="1"/>
          <w:marLeft w:val="0"/>
          <w:marRight w:val="0"/>
          <w:marTop w:val="0"/>
          <w:marBottom w:val="240"/>
          <w:divBdr>
            <w:top w:val="none" w:sz="0" w:space="0" w:color="auto"/>
            <w:left w:val="none" w:sz="0" w:space="0" w:color="auto"/>
            <w:bottom w:val="none" w:sz="0" w:space="0" w:color="auto"/>
            <w:right w:val="none" w:sz="0" w:space="0" w:color="auto"/>
          </w:divBdr>
        </w:div>
        <w:div w:id="532228212">
          <w:blockQuote w:val="1"/>
          <w:marLeft w:val="0"/>
          <w:marRight w:val="0"/>
          <w:marTop w:val="0"/>
          <w:marBottom w:val="240"/>
          <w:divBdr>
            <w:top w:val="none" w:sz="0" w:space="0" w:color="auto"/>
            <w:left w:val="none" w:sz="0" w:space="0" w:color="auto"/>
            <w:bottom w:val="none" w:sz="0" w:space="0" w:color="auto"/>
            <w:right w:val="none" w:sz="0" w:space="0" w:color="auto"/>
          </w:divBdr>
        </w:div>
        <w:div w:id="208732456">
          <w:blockQuote w:val="1"/>
          <w:marLeft w:val="0"/>
          <w:marRight w:val="0"/>
          <w:marTop w:val="0"/>
          <w:marBottom w:val="240"/>
          <w:divBdr>
            <w:top w:val="none" w:sz="0" w:space="0" w:color="auto"/>
            <w:left w:val="none" w:sz="0" w:space="0" w:color="auto"/>
            <w:bottom w:val="none" w:sz="0" w:space="0" w:color="auto"/>
            <w:right w:val="none" w:sz="0" w:space="0" w:color="auto"/>
          </w:divBdr>
        </w:div>
        <w:div w:id="1875732159">
          <w:blockQuote w:val="1"/>
          <w:marLeft w:val="0"/>
          <w:marRight w:val="0"/>
          <w:marTop w:val="0"/>
          <w:marBottom w:val="240"/>
          <w:divBdr>
            <w:top w:val="none" w:sz="0" w:space="0" w:color="auto"/>
            <w:left w:val="none" w:sz="0" w:space="0" w:color="auto"/>
            <w:bottom w:val="none" w:sz="0" w:space="0" w:color="auto"/>
            <w:right w:val="none" w:sz="0" w:space="0" w:color="auto"/>
          </w:divBdr>
        </w:div>
        <w:div w:id="542598094">
          <w:blockQuote w:val="1"/>
          <w:marLeft w:val="0"/>
          <w:marRight w:val="0"/>
          <w:marTop w:val="0"/>
          <w:marBottom w:val="240"/>
          <w:divBdr>
            <w:top w:val="none" w:sz="0" w:space="0" w:color="auto"/>
            <w:left w:val="none" w:sz="0" w:space="0" w:color="auto"/>
            <w:bottom w:val="none" w:sz="0" w:space="0" w:color="auto"/>
            <w:right w:val="none" w:sz="0" w:space="0" w:color="auto"/>
          </w:divBdr>
        </w:div>
        <w:div w:id="2000573681">
          <w:blockQuote w:val="1"/>
          <w:marLeft w:val="0"/>
          <w:marRight w:val="0"/>
          <w:marTop w:val="0"/>
          <w:marBottom w:val="240"/>
          <w:divBdr>
            <w:top w:val="none" w:sz="0" w:space="0" w:color="auto"/>
            <w:left w:val="none" w:sz="0" w:space="0" w:color="auto"/>
            <w:bottom w:val="none" w:sz="0" w:space="0" w:color="auto"/>
            <w:right w:val="none" w:sz="0" w:space="0" w:color="auto"/>
          </w:divBdr>
        </w:div>
        <w:div w:id="1217742680">
          <w:blockQuote w:val="1"/>
          <w:marLeft w:val="0"/>
          <w:marRight w:val="0"/>
          <w:marTop w:val="0"/>
          <w:marBottom w:val="240"/>
          <w:divBdr>
            <w:top w:val="none" w:sz="0" w:space="0" w:color="auto"/>
            <w:left w:val="none" w:sz="0" w:space="0" w:color="auto"/>
            <w:bottom w:val="none" w:sz="0" w:space="0" w:color="auto"/>
            <w:right w:val="none" w:sz="0" w:space="0" w:color="auto"/>
          </w:divBdr>
        </w:div>
        <w:div w:id="25244515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8342565">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9094540">
      <w:bodyDiv w:val="1"/>
      <w:marLeft w:val="0"/>
      <w:marRight w:val="0"/>
      <w:marTop w:val="0"/>
      <w:marBottom w:val="0"/>
      <w:divBdr>
        <w:top w:val="none" w:sz="0" w:space="0" w:color="auto"/>
        <w:left w:val="none" w:sz="0" w:space="0" w:color="auto"/>
        <w:bottom w:val="none" w:sz="0" w:space="0" w:color="auto"/>
        <w:right w:val="none" w:sz="0" w:space="0" w:color="auto"/>
      </w:divBdr>
      <w:divsChild>
        <w:div w:id="179324257">
          <w:marLeft w:val="0"/>
          <w:marRight w:val="0"/>
          <w:marTop w:val="0"/>
          <w:marBottom w:val="0"/>
          <w:divBdr>
            <w:top w:val="none" w:sz="0" w:space="0" w:color="auto"/>
            <w:left w:val="none" w:sz="0" w:space="0" w:color="auto"/>
            <w:bottom w:val="none" w:sz="0" w:space="0" w:color="auto"/>
            <w:right w:val="none" w:sz="0" w:space="0" w:color="auto"/>
          </w:divBdr>
          <w:divsChild>
            <w:div w:id="13578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1936705">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9460584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35690944">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071385892">
      <w:bodyDiv w:val="1"/>
      <w:marLeft w:val="0"/>
      <w:marRight w:val="0"/>
      <w:marTop w:val="0"/>
      <w:marBottom w:val="0"/>
      <w:divBdr>
        <w:top w:val="none" w:sz="0" w:space="0" w:color="auto"/>
        <w:left w:val="none" w:sz="0" w:space="0" w:color="auto"/>
        <w:bottom w:val="none" w:sz="0" w:space="0" w:color="auto"/>
        <w:right w:val="none" w:sz="0" w:space="0" w:color="auto"/>
      </w:divBdr>
      <w:divsChild>
        <w:div w:id="1770465535">
          <w:marLeft w:val="0"/>
          <w:marRight w:val="0"/>
          <w:marTop w:val="0"/>
          <w:marBottom w:val="0"/>
          <w:divBdr>
            <w:top w:val="none" w:sz="0" w:space="0" w:color="auto"/>
            <w:left w:val="none" w:sz="0" w:space="0" w:color="auto"/>
            <w:bottom w:val="none" w:sz="0" w:space="0" w:color="auto"/>
            <w:right w:val="none" w:sz="0" w:space="0" w:color="auto"/>
          </w:divBdr>
          <w:divsChild>
            <w:div w:id="125806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9266">
      <w:bodyDiv w:val="1"/>
      <w:marLeft w:val="0"/>
      <w:marRight w:val="0"/>
      <w:marTop w:val="0"/>
      <w:marBottom w:val="0"/>
      <w:divBdr>
        <w:top w:val="none" w:sz="0" w:space="0" w:color="auto"/>
        <w:left w:val="none" w:sz="0" w:space="0" w:color="auto"/>
        <w:bottom w:val="none" w:sz="0" w:space="0" w:color="auto"/>
        <w:right w:val="none" w:sz="0" w:space="0" w:color="auto"/>
      </w:divBdr>
    </w:div>
    <w:div w:id="1110003914">
      <w:bodyDiv w:val="1"/>
      <w:marLeft w:val="0"/>
      <w:marRight w:val="0"/>
      <w:marTop w:val="0"/>
      <w:marBottom w:val="0"/>
      <w:divBdr>
        <w:top w:val="none" w:sz="0" w:space="0" w:color="auto"/>
        <w:left w:val="none" w:sz="0" w:space="0" w:color="auto"/>
        <w:bottom w:val="none" w:sz="0" w:space="0" w:color="auto"/>
        <w:right w:val="none" w:sz="0" w:space="0" w:color="auto"/>
      </w:divBdr>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27503153">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5179351">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77116860">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39898022">
      <w:bodyDiv w:val="1"/>
      <w:marLeft w:val="0"/>
      <w:marRight w:val="0"/>
      <w:marTop w:val="0"/>
      <w:marBottom w:val="0"/>
      <w:divBdr>
        <w:top w:val="none" w:sz="0" w:space="0" w:color="auto"/>
        <w:left w:val="none" w:sz="0" w:space="0" w:color="auto"/>
        <w:bottom w:val="none" w:sz="0" w:space="0" w:color="auto"/>
        <w:right w:val="none" w:sz="0" w:space="0" w:color="auto"/>
      </w:divBdr>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340696862">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6539400">
      <w:bodyDiv w:val="1"/>
      <w:marLeft w:val="0"/>
      <w:marRight w:val="0"/>
      <w:marTop w:val="0"/>
      <w:marBottom w:val="0"/>
      <w:divBdr>
        <w:top w:val="none" w:sz="0" w:space="0" w:color="auto"/>
        <w:left w:val="none" w:sz="0" w:space="0" w:color="auto"/>
        <w:bottom w:val="none" w:sz="0" w:space="0" w:color="auto"/>
        <w:right w:val="none" w:sz="0" w:space="0" w:color="auto"/>
      </w:divBdr>
    </w:div>
    <w:div w:id="1383019873">
      <w:bodyDiv w:val="1"/>
      <w:marLeft w:val="0"/>
      <w:marRight w:val="0"/>
      <w:marTop w:val="0"/>
      <w:marBottom w:val="0"/>
      <w:divBdr>
        <w:top w:val="none" w:sz="0" w:space="0" w:color="auto"/>
        <w:left w:val="none" w:sz="0" w:space="0" w:color="auto"/>
        <w:bottom w:val="none" w:sz="0" w:space="0" w:color="auto"/>
        <w:right w:val="none" w:sz="0" w:space="0" w:color="auto"/>
      </w:divBdr>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89307165">
      <w:bodyDiv w:val="1"/>
      <w:marLeft w:val="0"/>
      <w:marRight w:val="0"/>
      <w:marTop w:val="0"/>
      <w:marBottom w:val="0"/>
      <w:divBdr>
        <w:top w:val="none" w:sz="0" w:space="0" w:color="auto"/>
        <w:left w:val="none" w:sz="0" w:space="0" w:color="auto"/>
        <w:bottom w:val="none" w:sz="0" w:space="0" w:color="auto"/>
        <w:right w:val="none" w:sz="0" w:space="0" w:color="auto"/>
      </w:divBdr>
      <w:divsChild>
        <w:div w:id="25067287">
          <w:marLeft w:val="0"/>
          <w:marRight w:val="0"/>
          <w:marTop w:val="0"/>
          <w:marBottom w:val="0"/>
          <w:divBdr>
            <w:top w:val="none" w:sz="0" w:space="0" w:color="auto"/>
            <w:left w:val="none" w:sz="0" w:space="0" w:color="auto"/>
            <w:bottom w:val="none" w:sz="0" w:space="0" w:color="auto"/>
            <w:right w:val="none" w:sz="0" w:space="0" w:color="auto"/>
          </w:divBdr>
          <w:divsChild>
            <w:div w:id="1967422832">
              <w:marLeft w:val="0"/>
              <w:marRight w:val="0"/>
              <w:marTop w:val="0"/>
              <w:marBottom w:val="0"/>
              <w:divBdr>
                <w:top w:val="none" w:sz="0" w:space="0" w:color="auto"/>
                <w:left w:val="none" w:sz="0" w:space="0" w:color="auto"/>
                <w:bottom w:val="none" w:sz="0" w:space="0" w:color="auto"/>
                <w:right w:val="none" w:sz="0" w:space="0" w:color="auto"/>
              </w:divBdr>
            </w:div>
            <w:div w:id="1730379057">
              <w:marLeft w:val="0"/>
              <w:marRight w:val="0"/>
              <w:marTop w:val="0"/>
              <w:marBottom w:val="0"/>
              <w:divBdr>
                <w:top w:val="none" w:sz="0" w:space="0" w:color="auto"/>
                <w:left w:val="none" w:sz="0" w:space="0" w:color="auto"/>
                <w:bottom w:val="none" w:sz="0" w:space="0" w:color="auto"/>
                <w:right w:val="none" w:sz="0" w:space="0" w:color="auto"/>
              </w:divBdr>
            </w:div>
            <w:div w:id="2054577768">
              <w:marLeft w:val="0"/>
              <w:marRight w:val="0"/>
              <w:marTop w:val="0"/>
              <w:marBottom w:val="0"/>
              <w:divBdr>
                <w:top w:val="none" w:sz="0" w:space="0" w:color="auto"/>
                <w:left w:val="none" w:sz="0" w:space="0" w:color="auto"/>
                <w:bottom w:val="none" w:sz="0" w:space="0" w:color="auto"/>
                <w:right w:val="none" w:sz="0" w:space="0" w:color="auto"/>
              </w:divBdr>
            </w:div>
            <w:div w:id="1358845579">
              <w:marLeft w:val="0"/>
              <w:marRight w:val="0"/>
              <w:marTop w:val="0"/>
              <w:marBottom w:val="0"/>
              <w:divBdr>
                <w:top w:val="none" w:sz="0" w:space="0" w:color="auto"/>
                <w:left w:val="none" w:sz="0" w:space="0" w:color="auto"/>
                <w:bottom w:val="none" w:sz="0" w:space="0" w:color="auto"/>
                <w:right w:val="none" w:sz="0" w:space="0" w:color="auto"/>
              </w:divBdr>
            </w:div>
            <w:div w:id="925841139">
              <w:marLeft w:val="0"/>
              <w:marRight w:val="0"/>
              <w:marTop w:val="0"/>
              <w:marBottom w:val="0"/>
              <w:divBdr>
                <w:top w:val="none" w:sz="0" w:space="0" w:color="auto"/>
                <w:left w:val="none" w:sz="0" w:space="0" w:color="auto"/>
                <w:bottom w:val="none" w:sz="0" w:space="0" w:color="auto"/>
                <w:right w:val="none" w:sz="0" w:space="0" w:color="auto"/>
              </w:divBdr>
            </w:div>
            <w:div w:id="496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8395907">
      <w:bodyDiv w:val="1"/>
      <w:marLeft w:val="0"/>
      <w:marRight w:val="0"/>
      <w:marTop w:val="0"/>
      <w:marBottom w:val="0"/>
      <w:divBdr>
        <w:top w:val="none" w:sz="0" w:space="0" w:color="auto"/>
        <w:left w:val="none" w:sz="0" w:space="0" w:color="auto"/>
        <w:bottom w:val="none" w:sz="0" w:space="0" w:color="auto"/>
        <w:right w:val="none" w:sz="0" w:space="0" w:color="auto"/>
      </w:divBdr>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498033578">
      <w:bodyDiv w:val="1"/>
      <w:marLeft w:val="0"/>
      <w:marRight w:val="0"/>
      <w:marTop w:val="0"/>
      <w:marBottom w:val="0"/>
      <w:divBdr>
        <w:top w:val="none" w:sz="0" w:space="0" w:color="auto"/>
        <w:left w:val="none" w:sz="0" w:space="0" w:color="auto"/>
        <w:bottom w:val="none" w:sz="0" w:space="0" w:color="auto"/>
        <w:right w:val="none" w:sz="0" w:space="0" w:color="auto"/>
      </w:divBdr>
      <w:divsChild>
        <w:div w:id="1411198698">
          <w:marLeft w:val="0"/>
          <w:marRight w:val="0"/>
          <w:marTop w:val="0"/>
          <w:marBottom w:val="0"/>
          <w:divBdr>
            <w:top w:val="none" w:sz="0" w:space="0" w:color="auto"/>
            <w:left w:val="none" w:sz="0" w:space="0" w:color="auto"/>
            <w:bottom w:val="none" w:sz="0" w:space="0" w:color="auto"/>
            <w:right w:val="none" w:sz="0" w:space="0" w:color="auto"/>
          </w:divBdr>
          <w:divsChild>
            <w:div w:id="344019902">
              <w:marLeft w:val="0"/>
              <w:marRight w:val="0"/>
              <w:marTop w:val="0"/>
              <w:marBottom w:val="0"/>
              <w:divBdr>
                <w:top w:val="none" w:sz="0" w:space="0" w:color="auto"/>
                <w:left w:val="none" w:sz="0" w:space="0" w:color="auto"/>
                <w:bottom w:val="none" w:sz="0" w:space="0" w:color="auto"/>
                <w:right w:val="none" w:sz="0" w:space="0" w:color="auto"/>
              </w:divBdr>
            </w:div>
            <w:div w:id="9207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11292355">
      <w:bodyDiv w:val="1"/>
      <w:marLeft w:val="0"/>
      <w:marRight w:val="0"/>
      <w:marTop w:val="0"/>
      <w:marBottom w:val="0"/>
      <w:divBdr>
        <w:top w:val="none" w:sz="0" w:space="0" w:color="auto"/>
        <w:left w:val="none" w:sz="0" w:space="0" w:color="auto"/>
        <w:bottom w:val="none" w:sz="0" w:space="0" w:color="auto"/>
        <w:right w:val="none" w:sz="0" w:space="0" w:color="auto"/>
      </w:divBdr>
      <w:divsChild>
        <w:div w:id="1897818245">
          <w:marLeft w:val="0"/>
          <w:marRight w:val="0"/>
          <w:marTop w:val="0"/>
          <w:marBottom w:val="0"/>
          <w:divBdr>
            <w:top w:val="none" w:sz="0" w:space="0" w:color="auto"/>
            <w:left w:val="none" w:sz="0" w:space="0" w:color="auto"/>
            <w:bottom w:val="none" w:sz="0" w:space="0" w:color="auto"/>
            <w:right w:val="none" w:sz="0" w:space="0" w:color="auto"/>
          </w:divBdr>
          <w:divsChild>
            <w:div w:id="17338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6901">
      <w:bodyDiv w:val="1"/>
      <w:marLeft w:val="0"/>
      <w:marRight w:val="0"/>
      <w:marTop w:val="0"/>
      <w:marBottom w:val="0"/>
      <w:divBdr>
        <w:top w:val="none" w:sz="0" w:space="0" w:color="auto"/>
        <w:left w:val="none" w:sz="0" w:space="0" w:color="auto"/>
        <w:bottom w:val="none" w:sz="0" w:space="0" w:color="auto"/>
        <w:right w:val="none" w:sz="0" w:space="0" w:color="auto"/>
      </w:divBdr>
      <w:divsChild>
        <w:div w:id="485560257">
          <w:marLeft w:val="0"/>
          <w:marRight w:val="0"/>
          <w:marTop w:val="0"/>
          <w:marBottom w:val="0"/>
          <w:divBdr>
            <w:top w:val="none" w:sz="0" w:space="0" w:color="auto"/>
            <w:left w:val="none" w:sz="0" w:space="0" w:color="auto"/>
            <w:bottom w:val="none" w:sz="0" w:space="0" w:color="auto"/>
            <w:right w:val="none" w:sz="0" w:space="0" w:color="auto"/>
          </w:divBdr>
          <w:divsChild>
            <w:div w:id="2293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9130">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74505474">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23461735">
      <w:bodyDiv w:val="1"/>
      <w:marLeft w:val="0"/>
      <w:marRight w:val="0"/>
      <w:marTop w:val="0"/>
      <w:marBottom w:val="0"/>
      <w:divBdr>
        <w:top w:val="none" w:sz="0" w:space="0" w:color="auto"/>
        <w:left w:val="none" w:sz="0" w:space="0" w:color="auto"/>
        <w:bottom w:val="none" w:sz="0" w:space="0" w:color="auto"/>
        <w:right w:val="none" w:sz="0" w:space="0" w:color="auto"/>
      </w:divBdr>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30935798">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84672471">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24599901">
      <w:bodyDiv w:val="1"/>
      <w:marLeft w:val="0"/>
      <w:marRight w:val="0"/>
      <w:marTop w:val="0"/>
      <w:marBottom w:val="0"/>
      <w:divBdr>
        <w:top w:val="none" w:sz="0" w:space="0" w:color="auto"/>
        <w:left w:val="none" w:sz="0" w:space="0" w:color="auto"/>
        <w:bottom w:val="none" w:sz="0" w:space="0" w:color="auto"/>
        <w:right w:val="none" w:sz="0" w:space="0" w:color="auto"/>
      </w:divBdr>
    </w:div>
    <w:div w:id="1754162106">
      <w:bodyDiv w:val="1"/>
      <w:marLeft w:val="0"/>
      <w:marRight w:val="0"/>
      <w:marTop w:val="0"/>
      <w:marBottom w:val="0"/>
      <w:divBdr>
        <w:top w:val="none" w:sz="0" w:space="0" w:color="auto"/>
        <w:left w:val="none" w:sz="0" w:space="0" w:color="auto"/>
        <w:bottom w:val="none" w:sz="0" w:space="0" w:color="auto"/>
        <w:right w:val="none" w:sz="0" w:space="0" w:color="auto"/>
      </w:divBdr>
    </w:div>
    <w:div w:id="1755277222">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0626709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25122523">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59079731">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06180644">
      <w:bodyDiv w:val="1"/>
      <w:marLeft w:val="0"/>
      <w:marRight w:val="0"/>
      <w:marTop w:val="0"/>
      <w:marBottom w:val="0"/>
      <w:divBdr>
        <w:top w:val="none" w:sz="0" w:space="0" w:color="auto"/>
        <w:left w:val="none" w:sz="0" w:space="0" w:color="auto"/>
        <w:bottom w:val="none" w:sz="0" w:space="0" w:color="auto"/>
        <w:right w:val="none" w:sz="0" w:space="0" w:color="auto"/>
      </w:divBdr>
      <w:divsChild>
        <w:div w:id="822311000">
          <w:marLeft w:val="0"/>
          <w:marRight w:val="0"/>
          <w:marTop w:val="0"/>
          <w:marBottom w:val="0"/>
          <w:divBdr>
            <w:top w:val="none" w:sz="0" w:space="0" w:color="auto"/>
            <w:left w:val="none" w:sz="0" w:space="0" w:color="auto"/>
            <w:bottom w:val="none" w:sz="0" w:space="0" w:color="auto"/>
            <w:right w:val="none" w:sz="0" w:space="0" w:color="auto"/>
          </w:divBdr>
          <w:divsChild>
            <w:div w:id="14113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2560514">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17417270">
      <w:bodyDiv w:val="1"/>
      <w:marLeft w:val="0"/>
      <w:marRight w:val="0"/>
      <w:marTop w:val="0"/>
      <w:marBottom w:val="0"/>
      <w:divBdr>
        <w:top w:val="none" w:sz="0" w:space="0" w:color="auto"/>
        <w:left w:val="none" w:sz="0" w:space="0" w:color="auto"/>
        <w:bottom w:val="none" w:sz="0" w:space="0" w:color="auto"/>
        <w:right w:val="none" w:sz="0" w:space="0" w:color="auto"/>
      </w:divBdr>
    </w:div>
    <w:div w:id="2024743147">
      <w:bodyDiv w:val="1"/>
      <w:marLeft w:val="0"/>
      <w:marRight w:val="0"/>
      <w:marTop w:val="0"/>
      <w:marBottom w:val="0"/>
      <w:divBdr>
        <w:top w:val="none" w:sz="0" w:space="0" w:color="auto"/>
        <w:left w:val="none" w:sz="0" w:space="0" w:color="auto"/>
        <w:bottom w:val="none" w:sz="0" w:space="0" w:color="auto"/>
        <w:right w:val="none" w:sz="0" w:space="0" w:color="auto"/>
      </w:divBdr>
      <w:divsChild>
        <w:div w:id="301665667">
          <w:marLeft w:val="0"/>
          <w:marRight w:val="0"/>
          <w:marTop w:val="0"/>
          <w:marBottom w:val="0"/>
          <w:divBdr>
            <w:top w:val="none" w:sz="0" w:space="0" w:color="auto"/>
            <w:left w:val="none" w:sz="0" w:space="0" w:color="auto"/>
            <w:bottom w:val="none" w:sz="0" w:space="0" w:color="auto"/>
            <w:right w:val="none" w:sz="0" w:space="0" w:color="auto"/>
          </w:divBdr>
          <w:divsChild>
            <w:div w:id="18181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29910">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2708735">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cs.microsoft.com/en-us/azure/devops/repos/git/change-default-branch?view=azure-devops" TargetMode="External"/><Relationship Id="rId21" Type="http://schemas.openxmlformats.org/officeDocument/2006/relationships/image" Target="media/image10.png"/><Relationship Id="rId34" Type="http://schemas.openxmlformats.org/officeDocument/2006/relationships/oleObject" Target="embeddings/oleObject5.bin"/><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36.png"/><Relationship Id="rId68" Type="http://schemas.openxmlformats.org/officeDocument/2006/relationships/oleObject" Target="embeddings/oleObject19.bin"/><Relationship Id="rId76" Type="http://schemas.openxmlformats.org/officeDocument/2006/relationships/image" Target="media/image46.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s://portal.azure.com/" TargetMode="External"/><Relationship Id="rId29" Type="http://schemas.openxmlformats.org/officeDocument/2006/relationships/image" Target="media/image17.png"/><Relationship Id="rId11" Type="http://schemas.openxmlformats.org/officeDocument/2006/relationships/hyperlink" Target="https://docs.microsoft.com/en-us/azure/devops/demo-gen" TargetMode="External"/><Relationship Id="rId24" Type="http://schemas.openxmlformats.org/officeDocument/2006/relationships/image" Target="media/image13.png"/><Relationship Id="rId32" Type="http://schemas.openxmlformats.org/officeDocument/2006/relationships/oleObject" Target="embeddings/oleObject4.bin"/><Relationship Id="rId37" Type="http://schemas.openxmlformats.org/officeDocument/2006/relationships/oleObject" Target="embeddings/oleObject6.bin"/><Relationship Id="rId40" Type="http://schemas.openxmlformats.org/officeDocument/2006/relationships/image" Target="media/image23.png"/><Relationship Id="rId45" Type="http://schemas.openxmlformats.org/officeDocument/2006/relationships/oleObject" Target="embeddings/oleObject9.bin"/><Relationship Id="rId53" Type="http://schemas.openxmlformats.org/officeDocument/2006/relationships/image" Target="media/image31.png"/><Relationship Id="rId58" Type="http://schemas.openxmlformats.org/officeDocument/2006/relationships/oleObject" Target="embeddings/oleObject14.bin"/><Relationship Id="rId66" Type="http://schemas.openxmlformats.org/officeDocument/2006/relationships/oleObject" Target="embeddings/oleObject18.bin"/><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eader" Target="header1.xml"/><Relationship Id="rId10" Type="http://schemas.openxmlformats.org/officeDocument/2006/relationships/hyperlink" Target="https://azuredevopsdemogenerator.azurewebsites.net/"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oleObject" Target="embeddings/oleObject8.bin"/><Relationship Id="rId48" Type="http://schemas.openxmlformats.org/officeDocument/2006/relationships/oleObject" Target="embeddings/oleObject10.bin"/><Relationship Id="rId56" Type="http://schemas.openxmlformats.org/officeDocument/2006/relationships/oleObject" Target="embeddings/oleObject13.bin"/><Relationship Id="rId64" Type="http://schemas.openxmlformats.org/officeDocument/2006/relationships/oleObject" Target="embeddings/oleObject17.bin"/><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42.png"/><Relationship Id="rId80"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oleObject" Target="embeddings/oleObject7.bin"/><Relationship Id="rId54" Type="http://schemas.openxmlformats.org/officeDocument/2006/relationships/oleObject" Target="embeddings/oleObject12.bin"/><Relationship Id="rId62" Type="http://schemas.openxmlformats.org/officeDocument/2006/relationships/oleObject" Target="embeddings/oleObject16.bin"/><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6BBA7-81A9-4EF3-ACDE-C90C453AA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30</Pages>
  <Words>2656</Words>
  <Characters>15141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9</cp:revision>
  <cp:lastPrinted>2022-05-23T07:12:00Z</cp:lastPrinted>
  <dcterms:created xsi:type="dcterms:W3CDTF">2022-05-25T04:46:00Z</dcterms:created>
  <dcterms:modified xsi:type="dcterms:W3CDTF">2022-05-25T06:28:00Z</dcterms:modified>
</cp:coreProperties>
</file>